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8"/>
      </w:pPr>
      <w:r>
        <w:pict>
          <v:shape type="#_x0000_t75" style="width:582pt;height:84.48pt">
            <v:imagedata o:title="" r:id="rId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48"/>
          <w:szCs w:val="48"/>
        </w:rPr>
        <w:jc w:val="center"/>
        <w:spacing w:lineRule="exact" w:line="540"/>
        <w:ind w:left="2939" w:right="2921"/>
      </w:pPr>
      <w:r>
        <w:rPr>
          <w:rFonts w:cs="Calibri" w:hAnsi="Calibri" w:eastAsia="Calibri" w:ascii="Calibri"/>
          <w:b/>
          <w:spacing w:val="1"/>
          <w:w w:val="100"/>
          <w:position w:val="2"/>
          <w:sz w:val="48"/>
          <w:szCs w:val="48"/>
        </w:rPr>
        <w:t>L</w:t>
      </w:r>
      <w:r>
        <w:rPr>
          <w:rFonts w:cs="Calibri" w:hAnsi="Calibri" w:eastAsia="Calibri" w:ascii="Calibri"/>
          <w:b/>
          <w:spacing w:val="0"/>
          <w:w w:val="100"/>
          <w:position w:val="2"/>
          <w:sz w:val="48"/>
          <w:szCs w:val="48"/>
        </w:rPr>
        <w:t>A</w:t>
      </w:r>
      <w:r>
        <w:rPr>
          <w:rFonts w:cs="Calibri" w:hAnsi="Calibri" w:eastAsia="Calibri" w:ascii="Calibri"/>
          <w:b/>
          <w:spacing w:val="-1"/>
          <w:w w:val="100"/>
          <w:position w:val="2"/>
          <w:sz w:val="48"/>
          <w:szCs w:val="48"/>
        </w:rPr>
        <w:t>P</w:t>
      </w:r>
      <w:r>
        <w:rPr>
          <w:rFonts w:cs="Calibri" w:hAnsi="Calibri" w:eastAsia="Calibri" w:ascii="Calibri"/>
          <w:b/>
          <w:spacing w:val="0"/>
          <w:w w:val="100"/>
          <w:position w:val="2"/>
          <w:sz w:val="48"/>
          <w:szCs w:val="48"/>
        </w:rPr>
        <w:t>O</w:t>
      </w:r>
      <w:r>
        <w:rPr>
          <w:rFonts w:cs="Calibri" w:hAnsi="Calibri" w:eastAsia="Calibri" w:ascii="Calibri"/>
          <w:b/>
          <w:spacing w:val="1"/>
          <w:w w:val="100"/>
          <w:position w:val="2"/>
          <w:sz w:val="48"/>
          <w:szCs w:val="48"/>
        </w:rPr>
        <w:t>R</w:t>
      </w:r>
      <w:r>
        <w:rPr>
          <w:rFonts w:cs="Calibri" w:hAnsi="Calibri" w:eastAsia="Calibri" w:ascii="Calibri"/>
          <w:b/>
          <w:spacing w:val="0"/>
          <w:w w:val="100"/>
          <w:position w:val="2"/>
          <w:sz w:val="48"/>
          <w:szCs w:val="48"/>
        </w:rPr>
        <w:t>AN</w:t>
      </w:r>
      <w:r>
        <w:rPr>
          <w:rFonts w:cs="Calibri" w:hAnsi="Calibri" w:eastAsia="Calibri" w:ascii="Calibri"/>
          <w:b/>
          <w:spacing w:val="-17"/>
          <w:w w:val="100"/>
          <w:position w:val="2"/>
          <w:sz w:val="48"/>
          <w:szCs w:val="48"/>
        </w:rPr>
        <w:t> </w:t>
      </w:r>
      <w:r>
        <w:rPr>
          <w:rFonts w:cs="Calibri" w:hAnsi="Calibri" w:eastAsia="Calibri" w:ascii="Calibri"/>
          <w:b/>
          <w:spacing w:val="2"/>
          <w:w w:val="100"/>
          <w:position w:val="2"/>
          <w:sz w:val="48"/>
          <w:szCs w:val="48"/>
        </w:rPr>
        <w:t>U</w:t>
      </w:r>
      <w:r>
        <w:rPr>
          <w:rFonts w:cs="Calibri" w:hAnsi="Calibri" w:eastAsia="Calibri" w:ascii="Calibri"/>
          <w:b/>
          <w:spacing w:val="0"/>
          <w:w w:val="100"/>
          <w:position w:val="2"/>
          <w:sz w:val="48"/>
          <w:szCs w:val="48"/>
        </w:rPr>
        <w:t>J</w:t>
      </w:r>
      <w:r>
        <w:rPr>
          <w:rFonts w:cs="Calibri" w:hAnsi="Calibri" w:eastAsia="Calibri" w:ascii="Calibri"/>
          <w:b/>
          <w:spacing w:val="0"/>
          <w:w w:val="100"/>
          <w:position w:val="2"/>
          <w:sz w:val="48"/>
          <w:szCs w:val="48"/>
        </w:rPr>
        <w:t>I</w:t>
      </w:r>
      <w:r>
        <w:rPr>
          <w:rFonts w:cs="Calibri" w:hAnsi="Calibri" w:eastAsia="Calibri" w:ascii="Calibri"/>
          <w:b/>
          <w:spacing w:val="-5"/>
          <w:w w:val="100"/>
          <w:position w:val="2"/>
          <w:sz w:val="48"/>
          <w:szCs w:val="48"/>
        </w:rPr>
        <w:t> </w:t>
      </w:r>
      <w:r>
        <w:rPr>
          <w:rFonts w:cs="Calibri" w:hAnsi="Calibri" w:eastAsia="Calibri" w:ascii="Calibri"/>
          <w:b/>
          <w:spacing w:val="1"/>
          <w:w w:val="100"/>
          <w:position w:val="2"/>
          <w:sz w:val="48"/>
          <w:szCs w:val="48"/>
        </w:rPr>
        <w:t>M</w:t>
      </w:r>
      <w:r>
        <w:rPr>
          <w:rFonts w:cs="Calibri" w:hAnsi="Calibri" w:eastAsia="Calibri" w:ascii="Calibri"/>
          <w:b/>
          <w:spacing w:val="0"/>
          <w:w w:val="100"/>
          <w:position w:val="2"/>
          <w:sz w:val="48"/>
          <w:szCs w:val="48"/>
        </w:rPr>
        <w:t>I</w:t>
      </w:r>
      <w:r>
        <w:rPr>
          <w:rFonts w:cs="Calibri" w:hAnsi="Calibri" w:eastAsia="Calibri" w:ascii="Calibri"/>
          <w:b/>
          <w:spacing w:val="1"/>
          <w:w w:val="100"/>
          <w:position w:val="2"/>
          <w:sz w:val="48"/>
          <w:szCs w:val="48"/>
        </w:rPr>
        <w:t>N</w:t>
      </w:r>
      <w:r>
        <w:rPr>
          <w:rFonts w:cs="Calibri" w:hAnsi="Calibri" w:eastAsia="Calibri" w:ascii="Calibri"/>
          <w:b/>
          <w:spacing w:val="1"/>
          <w:w w:val="100"/>
          <w:position w:val="2"/>
          <w:sz w:val="48"/>
          <w:szCs w:val="48"/>
        </w:rPr>
        <w:t>Y</w:t>
      </w:r>
      <w:r>
        <w:rPr>
          <w:rFonts w:cs="Calibri" w:hAnsi="Calibri" w:eastAsia="Calibri" w:ascii="Calibri"/>
          <w:b/>
          <w:spacing w:val="0"/>
          <w:w w:val="100"/>
          <w:position w:val="2"/>
          <w:sz w:val="48"/>
          <w:szCs w:val="48"/>
        </w:rPr>
        <w:t>AK</w:t>
      </w:r>
      <w:r>
        <w:rPr>
          <w:rFonts w:cs="Calibri" w:hAnsi="Calibri" w:eastAsia="Calibri" w:ascii="Calibri"/>
          <w:b/>
          <w:spacing w:val="-15"/>
          <w:w w:val="100"/>
          <w:position w:val="2"/>
          <w:sz w:val="48"/>
          <w:szCs w:val="48"/>
        </w:rPr>
        <w:t> </w:t>
      </w:r>
      <w:r>
        <w:rPr>
          <w:rFonts w:cs="Calibri" w:hAnsi="Calibri" w:eastAsia="Calibri" w:ascii="Calibri"/>
          <w:b/>
          <w:spacing w:val="3"/>
          <w:w w:val="99"/>
          <w:position w:val="2"/>
          <w:sz w:val="48"/>
          <w:szCs w:val="48"/>
        </w:rPr>
        <w:t>T</w:t>
      </w:r>
      <w:r>
        <w:rPr>
          <w:rFonts w:cs="Calibri" w:hAnsi="Calibri" w:eastAsia="Calibri" w:ascii="Calibri"/>
          <w:b/>
          <w:spacing w:val="1"/>
          <w:w w:val="99"/>
          <w:position w:val="2"/>
          <w:sz w:val="48"/>
          <w:szCs w:val="48"/>
        </w:rPr>
        <w:t>R</w:t>
      </w:r>
      <w:r>
        <w:rPr>
          <w:rFonts w:cs="Calibri" w:hAnsi="Calibri" w:eastAsia="Calibri" w:ascii="Calibri"/>
          <w:b/>
          <w:spacing w:val="0"/>
          <w:w w:val="99"/>
          <w:position w:val="2"/>
          <w:sz w:val="48"/>
          <w:szCs w:val="48"/>
        </w:rPr>
        <w:t>A</w:t>
      </w:r>
      <w:r>
        <w:rPr>
          <w:rFonts w:cs="Calibri" w:hAnsi="Calibri" w:eastAsia="Calibri" w:ascii="Calibri"/>
          <w:b/>
          <w:spacing w:val="1"/>
          <w:w w:val="100"/>
          <w:position w:val="2"/>
          <w:sz w:val="48"/>
          <w:szCs w:val="48"/>
        </w:rPr>
        <w:t>F</w:t>
      </w:r>
      <w:r>
        <w:rPr>
          <w:rFonts w:cs="Calibri" w:hAnsi="Calibri" w:eastAsia="Calibri" w:ascii="Calibri"/>
          <w:b/>
          <w:spacing w:val="0"/>
          <w:w w:val="99"/>
          <w:position w:val="2"/>
          <w:sz w:val="48"/>
          <w:szCs w:val="48"/>
        </w:rPr>
        <w:t>O</w:t>
      </w:r>
      <w:r>
        <w:rPr>
          <w:rFonts w:cs="Calibri" w:hAnsi="Calibri" w:eastAsia="Calibri" w:ascii="Calibri"/>
          <w:spacing w:val="0"/>
          <w:w w:val="100"/>
          <w:position w:val="0"/>
          <w:sz w:val="48"/>
          <w:szCs w:val="48"/>
        </w:rPr>
      </w:r>
    </w:p>
    <w:p>
      <w:pPr>
        <w:rPr>
          <w:sz w:val="20"/>
          <w:szCs w:val="20"/>
        </w:rPr>
        <w:jc w:val="left"/>
        <w:spacing w:before="6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48"/>
          <w:szCs w:val="48"/>
        </w:rPr>
        <w:jc w:val="center"/>
        <w:ind w:left="5697" w:right="5677"/>
      </w:pPr>
      <w:r>
        <w:pict>
          <v:group style="position:absolute;margin-left:253.62pt;margin-top:90.4197pt;width:74.8644pt;height:23.3316pt;mso-position-horizontal-relative:page;mso-position-vertical-relative:paragraph;z-index:-3548" coordorigin="5072,1808" coordsize="1497,467">
            <v:shape style="position:absolute;left:5074;top:1810;width:430;height:464" coordorigin="5074,1810" coordsize="430,464" path="m5225,1821l5225,1819,5224,1818,5223,1816,5221,1815,5217,1814,5214,1812,5210,1811,5204,1811,5198,1810,5191,1810,5173,1810,5165,1810,5159,1811,5153,1811,5149,1812,5145,1813,5141,1815,5138,1816,5136,1818,5135,1820,5133,1822,5133,1824,5079,2094,5077,2106,5074,2126,5074,2145,5074,2155,5076,2172,5081,2195,5090,2213,5101,2229,5116,2243,5133,2254,5153,2262,5170,2267,5189,2271,5210,2273,5232,2274,5253,2273,5274,2271,5293,2268,5311,2263,5341,2251,5359,2241,5375,2230,5398,2208,5410,2192,5421,2175,5430,2157,5437,2139,5443,2119,5448,2098,5503,1824,5503,1824,5503,1823,5503,1821,5503,1819,5502,1818,5501,1816,5499,1815,5496,1813,5492,1812,5488,1811,5482,1811,5477,1810,5469,1810,5452,1810,5444,1810,5438,1811,5432,1811,5427,1812,5423,1814,5420,1815,5417,1816,5415,1818,5414,1820,5412,1822,5412,1824,5358,2095,5356,2101,5351,2121,5343,2138,5331,2156,5318,2170,5308,2179,5297,2186,5284,2190,5263,2195,5242,2197,5228,2197,5215,2195,5205,2191,5194,2187,5186,2181,5180,2172,5173,2163,5170,2153,5168,2140,5167,2136,5167,2131,5167,2117,5168,2106,5171,2093,5225,1824,5225,1824,5225,1823,5225,1821xe" filled="t" fillcolor="#000000" stroked="f">
              <v:path arrowok="t"/>
              <v:fill/>
            </v:shape>
            <v:shape style="position:absolute;left:5518;top:1810;width:458;height:458" coordorigin="5518,1810" coordsize="458,458" path="m5518,2259l5518,2260,5519,2262,5521,2264,5524,2265,5527,2266,5531,2267,5536,2268,5541,2268,5548,2269,5564,2269,5571,2268,5577,2268,5582,2267,5587,2266,5590,2265,5594,2264,5596,2262,5598,2260,5600,2258,5601,2256,5602,2254,5648,2022,5651,2007,5655,1987,5658,1968,5661,1953,5664,1933,5666,1913,5667,1913,5674,1941,5680,1960,5688,1989,5694,2008,5760,2211,5764,2222,5767,2232,5770,2239,5773,2246,5776,2252,5780,2256,5784,2260,5789,2263,5794,2265,5799,2267,5806,2267,5858,2267,5863,2267,5867,2265,5872,2264,5875,2262,5879,2259,5883,2256,5886,2253,5889,2249,5891,2244,5893,2240,5894,2234,5976,1824,5976,1823,5976,1822,5976,1820,5975,1818,5972,1815,5969,1814,5967,1813,5963,1812,5957,1811,5952,1811,5945,1810,5929,1810,5922,1811,5917,1811,5911,1812,5907,1813,5904,1814,5900,1815,5898,1816,5896,1818,5895,1820,5894,1822,5893,1824,5850,2038,5848,2051,5844,2071,5841,2091,5838,2104,5835,2124,5832,2143,5831,2143,5831,2143,5825,2123,5820,2104,5820,2103,5814,2084,5808,2065,5740,1860,5737,1851,5735,1844,5732,1838,5729,1832,5725,1827,5722,1823,5718,1819,5713,1816,5707,1814,5702,1813,5695,1812,5630,1812,5622,1814,5614,1820,5607,1825,5602,1834,5600,1845,5518,2254,5518,2255,5518,2256,5518,2258,5518,2259xe" filled="t" fillcolor="#000000" stroked="f">
              <v:path arrowok="t"/>
              <v:fill/>
            </v:shape>
            <v:shape style="position:absolute;left:5990;top:1810;width:180;height:459" coordorigin="5990,1810" coordsize="180,459" path="m5991,2259l5992,2261,5993,2263,5995,2264,5998,2265,6002,2266,6006,2267,6012,2268,6018,2268,6025,2269,6043,2269,6051,2268,6057,2268,6063,2267,6068,2266,6072,2265,6076,2264,6079,2263,6080,2261,6082,2259,6084,2257,6084,2254,6170,1824,6170,1823,6170,1823,6170,1820,6170,1819,6169,1818,6168,1816,6166,1814,6163,1813,6159,1812,6155,1811,6149,1810,6143,1810,6136,1810,6118,1810,6110,1810,6104,1810,6098,1811,6093,1812,6089,1813,6086,1814,6083,1816,6081,1818,6079,1820,6078,1822,6077,1824,5991,2254,5991,2255,5990,2256,5990,2258,5991,2259xe" filled="t" fillcolor="#000000" stroked="f">
              <v:path arrowok="t"/>
              <v:fill/>
            </v:shape>
            <v:shape style="position:absolute;left:6215;top:1811;width:353;height:458" coordorigin="6215,1811" coordsize="353,458" path="m6338,1885l6264,2254,6264,2255,6264,2255,6264,2258,6264,2259,6266,2262,6271,2265,6275,2266,6279,2267,6285,2268,6291,2268,6298,2269,6316,2269,6324,2268,6330,2268,6336,2267,6340,2266,6344,2265,6348,2264,6351,2262,6353,2260,6355,2258,6356,2256,6357,2254,6430,1885,6547,1885,6550,1884,6552,1881,6555,1879,6557,1875,6558,1872,6560,1868,6562,1863,6563,1859,6564,1854,6565,1849,6566,1845,6567,1841,6568,1837,6568,1833,6568,1829,6568,1827,6568,1821,6568,1817,6566,1814,6565,1812,6563,1811,6237,1811,6234,1812,6232,1814,6230,1817,6228,1820,6226,1824,6224,1828,6222,1832,6221,1837,6220,1841,6219,1846,6218,1851,6217,1855,6216,1859,6216,1863,6216,1866,6215,1869,6215,1875,6216,1879,6217,1881,6219,1884,6221,1885,6338,1885xe" filled="t" fillcolor="#000000" stroked="f">
              <v:path arrowok="t"/>
              <v:fill/>
            </v:shape>
            <w10:wrap type="none"/>
          </v:group>
        </w:pict>
      </w:r>
      <w:r>
        <w:pict>
          <v:group style="position:absolute;margin-left:342.535pt;margin-top:90.1713pt;width:17.4648pt;height:23.16pt;mso-position-horizontal-relative:page;mso-position-vertical-relative:paragraph;z-index:-3547" coordorigin="6851,1803" coordsize="349,463">
            <v:shape style="position:absolute;left:6851;top:1803;width:349;height:463" coordorigin="6851,1803" coordsize="349,463" path="m7141,2041l7147,2034,7160,2018,7170,2002,7178,1990,7184,1979,7188,1967,7193,1956,7196,1945,7197,1935,7199,1925,7200,1914,7200,1893,7198,1881,7194,1869,7190,1857,7183,1846,7174,1837,7155,1822,7135,1813,7116,1807,7096,1804,7074,1803,7070,1803,7050,1805,7031,1808,7017,1811,7004,1814,6992,1818,6981,1823,6971,1827,6963,1831,6954,1836,6949,1839,6946,1842,6944,1845,6942,1847,6940,1851,6938,1854,6937,1858,6936,1862,6934,1866,6933,1870,6932,1875,6931,1879,6930,1883,6930,1887,6929,1891,6929,1895,6929,1898,6928,1901,6928,1904,6928,1911,6929,1915,6930,1918,6931,1920,6934,1922,6939,1922,6944,1920,6950,1916,6957,1913,6965,1909,6974,1905,6983,1900,6993,1896,7004,1893,7015,1889,7027,1887,7049,1887,7057,1889,7063,1892,7069,1894,7074,1898,7078,1902,7081,1906,7084,1910,7085,1915,7086,1920,7087,1925,7087,1934,7087,1939,7086,1945,7085,1950,7083,1957,7081,1963,7078,1970,7075,1978,7070,1986,7066,1994,7060,2003,7052,2012,7052,2012,7040,2027,7026,2043,7019,2050,7005,2064,6989,2078,6883,2172,6876,2178,6870,2185,6866,2192,6861,2200,6858,2207,6856,2214,6854,2221,6852,2228,6852,2234,6851,2239,6851,2244,6851,2251,6851,2254,6852,2256,6852,2258,6854,2260,6856,2262,6857,2264,6860,2265,6863,2266,6866,2266,6870,2267,7138,2267,7140,2265,7142,2263,7145,2261,7147,2258,7148,2254,7150,2251,7152,2247,7153,2242,7154,2238,7155,2233,7156,2229,7157,2225,7158,2221,7158,2218,7159,2214,7159,2211,7159,2205,7158,2201,7156,2197,7155,2194,7152,2192,6975,2192,7040,2138,7055,2125,7071,2111,7085,2098,7098,2086,7115,2070,7129,2055,7141,2041xe" filled="t" fillcolor="#000000" stroked="f">
              <v:path arrowok="t"/>
              <v:fill/>
            </v:shape>
            <w10:wrap type="none"/>
          </v:group>
        </w:pict>
      </w:r>
      <w:r>
        <w:rPr>
          <w:rFonts w:cs="Calibri" w:hAnsi="Calibri" w:eastAsia="Calibri" w:ascii="Calibri"/>
          <w:b/>
          <w:w w:val="99"/>
          <w:sz w:val="48"/>
          <w:szCs w:val="48"/>
        </w:rPr>
        <w:t>d</w:t>
      </w:r>
      <w:r>
        <w:rPr>
          <w:rFonts w:cs="Calibri" w:hAnsi="Calibri" w:eastAsia="Calibri" w:ascii="Calibri"/>
          <w:b/>
          <w:w w:val="100"/>
          <w:sz w:val="48"/>
          <w:szCs w:val="48"/>
        </w:rPr>
        <w:t>i</w:t>
      </w:r>
      <w:r>
        <w:rPr>
          <w:rFonts w:cs="Calibri" w:hAnsi="Calibri" w:eastAsia="Calibri" w:ascii="Calibri"/>
          <w:w w:val="100"/>
          <w:sz w:val="48"/>
          <w:szCs w:val="48"/>
        </w:rPr>
      </w:r>
    </w:p>
    <w:p>
      <w:pPr>
        <w:rPr>
          <w:sz w:val="20"/>
          <w:szCs w:val="20"/>
        </w:rPr>
        <w:jc w:val="left"/>
        <w:spacing w:before="6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48"/>
          <w:szCs w:val="48"/>
        </w:rPr>
        <w:jc w:val="center"/>
        <w:spacing w:lineRule="exact" w:line="560"/>
        <w:ind w:left="3434" w:right="3413"/>
      </w:pPr>
      <w:r>
        <w:rPr>
          <w:rFonts w:cs="Calibri" w:hAnsi="Calibri" w:eastAsia="Calibri" w:ascii="Calibri"/>
          <w:b/>
          <w:spacing w:val="2"/>
          <w:w w:val="100"/>
          <w:sz w:val="48"/>
          <w:szCs w:val="48"/>
        </w:rPr>
        <w:t>U</w:t>
      </w:r>
      <w:r>
        <w:rPr>
          <w:rFonts w:cs="Calibri" w:hAnsi="Calibri" w:eastAsia="Calibri" w:ascii="Calibri"/>
          <w:b/>
          <w:spacing w:val="1"/>
          <w:w w:val="100"/>
          <w:sz w:val="48"/>
          <w:szCs w:val="48"/>
        </w:rPr>
        <w:t>N</w:t>
      </w:r>
      <w:r>
        <w:rPr>
          <w:rFonts w:cs="Calibri" w:hAnsi="Calibri" w:eastAsia="Calibri" w:ascii="Calibri"/>
          <w:b/>
          <w:spacing w:val="0"/>
          <w:w w:val="100"/>
          <w:sz w:val="48"/>
          <w:szCs w:val="48"/>
        </w:rPr>
        <w:t>I</w:t>
      </w:r>
      <w:r>
        <w:rPr>
          <w:rFonts w:cs="Calibri" w:hAnsi="Calibri" w:eastAsia="Calibri" w:ascii="Calibri"/>
          <w:b/>
          <w:spacing w:val="0"/>
          <w:w w:val="100"/>
          <w:sz w:val="48"/>
          <w:szCs w:val="48"/>
        </w:rPr>
        <w:t>T</w:t>
      </w:r>
      <w:r>
        <w:rPr>
          <w:rFonts w:cs="Calibri" w:hAnsi="Calibri" w:eastAsia="Calibri" w:ascii="Calibri"/>
          <w:b/>
          <w:spacing w:val="-9"/>
          <w:w w:val="100"/>
          <w:sz w:val="48"/>
          <w:szCs w:val="48"/>
        </w:rPr>
        <w:t> </w:t>
      </w:r>
      <w:r>
        <w:rPr>
          <w:rFonts w:cs="Calibri" w:hAnsi="Calibri" w:eastAsia="Calibri" w:ascii="Calibri"/>
          <w:b/>
          <w:spacing w:val="0"/>
          <w:w w:val="100"/>
          <w:sz w:val="48"/>
          <w:szCs w:val="48"/>
        </w:rPr>
        <w:t>JA</w:t>
      </w:r>
      <w:r>
        <w:rPr>
          <w:rFonts w:cs="Calibri" w:hAnsi="Calibri" w:eastAsia="Calibri" w:ascii="Calibri"/>
          <w:b/>
          <w:spacing w:val="2"/>
          <w:w w:val="100"/>
          <w:sz w:val="48"/>
          <w:szCs w:val="48"/>
        </w:rPr>
        <w:t>S</w:t>
      </w:r>
      <w:r>
        <w:rPr>
          <w:rFonts w:cs="Calibri" w:hAnsi="Calibri" w:eastAsia="Calibri" w:ascii="Calibri"/>
          <w:b/>
          <w:spacing w:val="0"/>
          <w:w w:val="100"/>
          <w:sz w:val="48"/>
          <w:szCs w:val="48"/>
        </w:rPr>
        <w:t>A</w:t>
      </w:r>
      <w:r>
        <w:rPr>
          <w:rFonts w:cs="Calibri" w:hAnsi="Calibri" w:eastAsia="Calibri" w:ascii="Calibri"/>
          <w:b/>
          <w:spacing w:val="-10"/>
          <w:w w:val="100"/>
          <w:sz w:val="48"/>
          <w:szCs w:val="48"/>
        </w:rPr>
        <w:t> </w:t>
      </w:r>
      <w:r>
        <w:rPr>
          <w:rFonts w:cs="Calibri" w:hAnsi="Calibri" w:eastAsia="Calibri" w:ascii="Calibri"/>
          <w:b/>
          <w:spacing w:val="2"/>
          <w:w w:val="99"/>
          <w:sz w:val="48"/>
          <w:szCs w:val="48"/>
        </w:rPr>
        <w:t>P</w:t>
      </w:r>
      <w:r>
        <w:rPr>
          <w:rFonts w:cs="Calibri" w:hAnsi="Calibri" w:eastAsia="Calibri" w:ascii="Calibri"/>
          <w:b/>
          <w:spacing w:val="2"/>
          <w:w w:val="99"/>
          <w:sz w:val="48"/>
          <w:szCs w:val="48"/>
        </w:rPr>
        <w:t>E</w:t>
      </w:r>
      <w:r>
        <w:rPr>
          <w:rFonts w:cs="Calibri" w:hAnsi="Calibri" w:eastAsia="Calibri" w:ascii="Calibri"/>
          <w:b/>
          <w:spacing w:val="1"/>
          <w:w w:val="99"/>
          <w:sz w:val="48"/>
          <w:szCs w:val="48"/>
        </w:rPr>
        <w:t>M</w:t>
      </w:r>
      <w:r>
        <w:rPr>
          <w:rFonts w:cs="Calibri" w:hAnsi="Calibri" w:eastAsia="Calibri" w:ascii="Calibri"/>
          <w:b/>
          <w:spacing w:val="0"/>
          <w:w w:val="99"/>
          <w:sz w:val="48"/>
          <w:szCs w:val="48"/>
        </w:rPr>
        <w:t>BA</w:t>
      </w:r>
      <w:r>
        <w:rPr>
          <w:rFonts w:cs="Calibri" w:hAnsi="Calibri" w:eastAsia="Calibri" w:ascii="Calibri"/>
          <w:b/>
          <w:spacing w:val="1"/>
          <w:w w:val="99"/>
          <w:sz w:val="48"/>
          <w:szCs w:val="48"/>
        </w:rPr>
        <w:t>N</w:t>
      </w:r>
      <w:r>
        <w:rPr>
          <w:rFonts w:cs="Calibri" w:hAnsi="Calibri" w:eastAsia="Calibri" w:ascii="Calibri"/>
          <w:b/>
          <w:spacing w:val="-1"/>
          <w:w w:val="99"/>
          <w:sz w:val="48"/>
          <w:szCs w:val="48"/>
        </w:rPr>
        <w:t>G</w:t>
      </w:r>
      <w:r>
        <w:rPr>
          <w:rFonts w:cs="Calibri" w:hAnsi="Calibri" w:eastAsia="Calibri" w:ascii="Calibri"/>
          <w:b/>
          <w:spacing w:val="0"/>
          <w:w w:val="99"/>
          <w:sz w:val="48"/>
          <w:szCs w:val="48"/>
        </w:rPr>
        <w:t>K</w:t>
      </w:r>
      <w:r>
        <w:rPr>
          <w:rFonts w:cs="Calibri" w:hAnsi="Calibri" w:eastAsia="Calibri" w:ascii="Calibri"/>
          <w:b/>
          <w:spacing w:val="2"/>
          <w:w w:val="100"/>
          <w:sz w:val="48"/>
          <w:szCs w:val="48"/>
        </w:rPr>
        <w:t>I</w:t>
      </w:r>
      <w:r>
        <w:rPr>
          <w:rFonts w:cs="Calibri" w:hAnsi="Calibri" w:eastAsia="Calibri" w:ascii="Calibri"/>
          <w:b/>
          <w:spacing w:val="0"/>
          <w:w w:val="99"/>
          <w:sz w:val="48"/>
          <w:szCs w:val="48"/>
        </w:rPr>
        <w:t>T</w:t>
      </w:r>
      <w:r>
        <w:rPr>
          <w:rFonts w:cs="Calibri" w:hAnsi="Calibri" w:eastAsia="Calibri" w:ascii="Calibri"/>
          <w:spacing w:val="0"/>
          <w:w w:val="100"/>
          <w:sz w:val="48"/>
          <w:szCs w:val="4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564"/>
      </w:pPr>
      <w:r>
        <w:pict>
          <v:shape type="#_x0000_t75" style="width:235.967pt;height:31.44pt">
            <v:imagedata o:title="" r:id="rId5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2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3103"/>
      </w:pPr>
      <w:r>
        <w:pict>
          <v:shape type="#_x0000_t75" style="width:283.68pt;height:81.36pt">
            <v:imagedata o:title="" r:id="rId6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5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8"/>
          <w:szCs w:val="28"/>
        </w:rPr>
        <w:jc w:val="center"/>
        <w:spacing w:before="4"/>
        <w:ind w:left="3161" w:right="3143"/>
      </w:pPr>
      <w:r>
        <w:rPr>
          <w:rFonts w:cs="Calibri" w:hAnsi="Calibri" w:eastAsia="Calibri" w:ascii="Calibri"/>
          <w:spacing w:val="0"/>
          <w:w w:val="100"/>
          <w:sz w:val="28"/>
          <w:szCs w:val="28"/>
        </w:rPr>
        <w:t>Ya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n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g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d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ilak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u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kan</w:t>
      </w:r>
      <w:r>
        <w:rPr>
          <w:rFonts w:cs="Calibri" w:hAnsi="Calibri" w:eastAsia="Calibri" w:ascii="Calibri"/>
          <w:spacing w:val="-2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p</w:t>
      </w:r>
      <w:r>
        <w:rPr>
          <w:rFonts w:cs="Calibri" w:hAnsi="Calibri" w:eastAsia="Calibri" w:ascii="Calibri"/>
          <w:spacing w:val="3"/>
          <w:w w:val="100"/>
          <w:sz w:val="28"/>
          <w:szCs w:val="28"/>
        </w:rPr>
        <w:t>a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d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a</w:t>
      </w:r>
      <w:r>
        <w:rPr>
          <w:rFonts w:cs="Calibri" w:hAnsi="Calibri" w:eastAsia="Calibri" w:ascii="Calibri"/>
          <w:spacing w:val="2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ta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n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ggal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27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2"/>
          <w:w w:val="100"/>
          <w:sz w:val="28"/>
          <w:szCs w:val="28"/>
        </w:rPr>
        <w:t>N</w:t>
      </w:r>
      <w:r>
        <w:rPr>
          <w:rFonts w:cs="Calibri" w:hAnsi="Calibri" w:eastAsia="Calibri" w:ascii="Calibri"/>
          <w:spacing w:val="1"/>
          <w:w w:val="100"/>
          <w:sz w:val="28"/>
          <w:szCs w:val="28"/>
        </w:rPr>
        <w:t>o</w:t>
      </w:r>
      <w:r>
        <w:rPr>
          <w:rFonts w:cs="Calibri" w:hAnsi="Calibri" w:eastAsia="Calibri" w:ascii="Calibri"/>
          <w:spacing w:val="1"/>
          <w:w w:val="100"/>
          <w:sz w:val="28"/>
          <w:szCs w:val="28"/>
        </w:rPr>
        <w:t>v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e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m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b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er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2017</w:t>
      </w:r>
    </w:p>
    <w:p>
      <w:pPr>
        <w:rPr>
          <w:sz w:val="18"/>
          <w:szCs w:val="18"/>
        </w:rPr>
        <w:jc w:val="left"/>
        <w:spacing w:before="9" w:lineRule="exact" w:line="180"/>
      </w:pPr>
      <w:r>
        <w:rPr>
          <w:sz w:val="18"/>
          <w:szCs w:val="18"/>
        </w:rPr>
      </w:r>
    </w:p>
    <w:p>
      <w:pPr>
        <w:rPr>
          <w:rFonts w:cs="Calibri" w:hAnsi="Calibri" w:eastAsia="Calibri" w:ascii="Calibri"/>
          <w:sz w:val="28"/>
          <w:szCs w:val="28"/>
        </w:rPr>
        <w:jc w:val="center"/>
        <w:ind w:left="3357" w:right="3337"/>
      </w:pPr>
      <w:r>
        <w:rPr>
          <w:rFonts w:cs="Calibri" w:hAnsi="Calibri" w:eastAsia="Calibri" w:ascii="Calibri"/>
          <w:spacing w:val="0"/>
          <w:w w:val="100"/>
          <w:sz w:val="28"/>
          <w:szCs w:val="28"/>
        </w:rPr>
        <w:t>U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n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t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u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k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kea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d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aan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t</w:t>
      </w:r>
      <w:r>
        <w:rPr>
          <w:rFonts w:cs="Calibri" w:hAnsi="Calibri" w:eastAsia="Calibri" w:ascii="Calibri"/>
          <w:spacing w:val="1"/>
          <w:w w:val="100"/>
          <w:sz w:val="28"/>
          <w:szCs w:val="28"/>
        </w:rPr>
        <w:t>r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a</w:t>
      </w:r>
      <w:r>
        <w:rPr>
          <w:rFonts w:cs="Calibri" w:hAnsi="Calibri" w:eastAsia="Calibri" w:ascii="Calibri"/>
          <w:spacing w:val="1"/>
          <w:w w:val="100"/>
          <w:sz w:val="28"/>
          <w:szCs w:val="28"/>
        </w:rPr>
        <w:t>f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o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b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u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lan</w:t>
      </w:r>
      <w:r>
        <w:rPr>
          <w:rFonts w:cs="Calibri" w:hAnsi="Calibri" w:eastAsia="Calibri" w:ascii="Calibri"/>
          <w:spacing w:val="-2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2"/>
          <w:w w:val="100"/>
          <w:sz w:val="28"/>
          <w:szCs w:val="28"/>
        </w:rPr>
        <w:t>N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O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V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EM</w:t>
      </w:r>
      <w:r>
        <w:rPr>
          <w:rFonts w:cs="Calibri" w:hAnsi="Calibri" w:eastAsia="Calibri" w:ascii="Calibri"/>
          <w:spacing w:val="1"/>
          <w:w w:val="100"/>
          <w:sz w:val="28"/>
          <w:szCs w:val="28"/>
        </w:rPr>
        <w:t>B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ER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2017</w:t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28"/>
          <w:szCs w:val="28"/>
        </w:rPr>
        <w:jc w:val="center"/>
        <w:ind w:left="3684" w:right="3666"/>
      </w:pPr>
      <w:r>
        <w:rPr>
          <w:rFonts w:cs="Calibri" w:hAnsi="Calibri" w:eastAsia="Calibri" w:ascii="Calibri"/>
          <w:spacing w:val="0"/>
          <w:w w:val="100"/>
          <w:sz w:val="28"/>
          <w:szCs w:val="28"/>
        </w:rPr>
        <w:t>U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n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t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u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k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p</w:t>
      </w:r>
      <w:r>
        <w:rPr>
          <w:rFonts w:cs="Calibri" w:hAnsi="Calibri" w:eastAsia="Calibri" w:ascii="Calibri"/>
          <w:spacing w:val="2"/>
          <w:w w:val="100"/>
          <w:sz w:val="28"/>
          <w:szCs w:val="28"/>
        </w:rPr>
        <w:t>e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n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gga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n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ti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p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e</w:t>
      </w:r>
      <w:r>
        <w:rPr>
          <w:rFonts w:cs="Calibri" w:hAnsi="Calibri" w:eastAsia="Calibri" w:ascii="Calibri"/>
          <w:spacing w:val="2"/>
          <w:w w:val="100"/>
          <w:sz w:val="28"/>
          <w:szCs w:val="28"/>
        </w:rPr>
        <w:t>k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e</w:t>
      </w:r>
      <w:r>
        <w:rPr>
          <w:rFonts w:cs="Calibri" w:hAnsi="Calibri" w:eastAsia="Calibri" w:ascii="Calibri"/>
          <w:spacing w:val="1"/>
          <w:w w:val="100"/>
          <w:sz w:val="28"/>
          <w:szCs w:val="28"/>
        </w:rPr>
        <w:t>r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jaan</w:t>
      </w:r>
      <w:r>
        <w:rPr>
          <w:rFonts w:cs="Calibri" w:hAnsi="Calibri" w:eastAsia="Calibri" w:ascii="Calibri"/>
          <w:spacing w:val="-2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–</w:t>
      </w:r>
      <w:r>
        <w:rPr>
          <w:rFonts w:cs="Calibri" w:hAnsi="Calibri" w:eastAsia="Calibri" w:ascii="Calibri"/>
          <w:spacing w:val="-1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Mei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2017</w:t>
      </w:r>
    </w:p>
    <w:p>
      <w:pPr>
        <w:rPr>
          <w:rFonts w:cs="Calibri" w:hAnsi="Calibri" w:eastAsia="Calibri" w:ascii="Calibri"/>
          <w:sz w:val="28"/>
          <w:szCs w:val="28"/>
        </w:rPr>
        <w:jc w:val="center"/>
        <w:spacing w:before="25"/>
        <w:ind w:left="5405" w:right="5386"/>
        <w:sectPr>
          <w:pgSz w:w="12240" w:h="15840"/>
          <w:pgMar w:top="480" w:bottom="280" w:left="180" w:right="200"/>
        </w:sectPr>
      </w:pPr>
      <w:r>
        <w:rPr>
          <w:rFonts w:cs="Calibri" w:hAnsi="Calibri" w:eastAsia="Calibri" w:ascii="Calibri"/>
          <w:spacing w:val="0"/>
          <w:w w:val="100"/>
          <w:sz w:val="28"/>
          <w:szCs w:val="28"/>
        </w:rPr>
        <w:t>T</w:t>
      </w:r>
      <w:r>
        <w:rPr>
          <w:rFonts w:cs="Calibri" w:hAnsi="Calibri" w:eastAsia="Calibri" w:ascii="Calibri"/>
          <w:spacing w:val="1"/>
          <w:w w:val="100"/>
          <w:sz w:val="28"/>
          <w:szCs w:val="28"/>
        </w:rPr>
        <w:t>A</w:t>
      </w:r>
      <w:r>
        <w:rPr>
          <w:rFonts w:cs="Calibri" w:hAnsi="Calibri" w:eastAsia="Calibri" w:ascii="Calibri"/>
          <w:spacing w:val="1"/>
          <w:w w:val="100"/>
          <w:sz w:val="28"/>
          <w:szCs w:val="28"/>
        </w:rPr>
        <w:t>H</w:t>
      </w:r>
      <w:r>
        <w:rPr>
          <w:rFonts w:cs="Calibri" w:hAnsi="Calibri" w:eastAsia="Calibri" w:ascii="Calibri"/>
          <w:spacing w:val="1"/>
          <w:w w:val="100"/>
          <w:sz w:val="28"/>
          <w:szCs w:val="28"/>
        </w:rPr>
        <w:t>A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P</w:t>
      </w:r>
      <w:r>
        <w:rPr>
          <w:rFonts w:cs="Calibri" w:hAnsi="Calibri" w:eastAsia="Calibri" w:ascii="Calibri"/>
          <w:spacing w:val="-2"/>
          <w:w w:val="100"/>
          <w:sz w:val="28"/>
          <w:szCs w:val="28"/>
        </w:rPr>
        <w:t> </w:t>
      </w:r>
      <w:r>
        <w:rPr>
          <w:rFonts w:cs="Calibri" w:hAnsi="Calibri" w:eastAsia="Calibri" w:ascii="Calibri"/>
          <w:spacing w:val="0"/>
          <w:w w:val="100"/>
          <w:sz w:val="28"/>
          <w:szCs w:val="28"/>
        </w:rPr>
        <w:t>1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73" w:lineRule="exact" w:line="220"/>
        <w:ind w:left="100"/>
      </w:pPr>
      <w:r>
        <w:pict>
          <v:group style="position:absolute;margin-left:93.6pt;margin-top:18.3859pt;width:432pt;height:0pt;mso-position-horizontal-relative:page;mso-position-vertical-relative:paragraph;z-index:-3546" coordorigin="1872,368" coordsize="8640,0">
            <v:shape style="position:absolute;left:1872;top:368;width:8640;height:0" coordorigin="1872,368" coordsize="8640,0" path="m1872,368l10512,368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ef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No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: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XM/MK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7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5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100"/>
      </w:pPr>
      <w:r>
        <w:rPr>
          <w:rFonts w:cs="Arial" w:hAnsi="Arial" w:eastAsia="Arial" w:ascii="Arial"/>
          <w:b/>
          <w:sz w:val="22"/>
          <w:szCs w:val="22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1.0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b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  <w:t>o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f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n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                                                                                            </w:t>
      </w:r>
      <w:r>
        <w:rPr>
          <w:rFonts w:cs="Arial" w:hAnsi="Arial" w:eastAsia="Arial" w:ascii="Arial"/>
          <w:b/>
          <w:spacing w:val="2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P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g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1.0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4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                              </w:t>
      </w:r>
      <w:r>
        <w:rPr>
          <w:rFonts w:cs="Arial" w:hAnsi="Arial" w:eastAsia="Arial" w:ascii="Arial"/>
          <w:spacing w:val="4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00"/>
      </w:pP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2.0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</w:t>
      </w:r>
      <w:r>
        <w:rPr>
          <w:rFonts w:cs="Arial" w:hAnsi="Arial" w:eastAsia="Arial" w:ascii="Arial"/>
          <w:spacing w:val="4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ur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om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he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st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es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before="6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5"/>
        <w:ind w:left="46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ran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ormer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nit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4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0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7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                              </w:t>
      </w:r>
      <w:r>
        <w:rPr>
          <w:rFonts w:cs="Arial" w:hAnsi="Arial" w:eastAsia="Arial" w:ascii="Arial"/>
          <w:b/>
          <w:spacing w:val="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938"/>
      </w:pP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17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5"/>
        <w:ind w:left="46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ran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ormer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nit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4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0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6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                              </w:t>
      </w:r>
      <w:r>
        <w:rPr>
          <w:rFonts w:cs="Arial" w:hAnsi="Arial" w:eastAsia="Arial" w:ascii="Arial"/>
          <w:b/>
          <w:spacing w:val="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4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938"/>
      </w:pP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18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5"/>
        <w:ind w:left="46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ran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ormer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nit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4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0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3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                              </w:t>
      </w:r>
      <w:r>
        <w:rPr>
          <w:rFonts w:cs="Arial" w:hAnsi="Arial" w:eastAsia="Arial" w:ascii="Arial"/>
          <w:b/>
          <w:spacing w:val="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5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938"/>
      </w:pP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19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5"/>
        <w:ind w:left="46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ran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ormer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nit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4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4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0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2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                              </w:t>
      </w:r>
      <w:r>
        <w:rPr>
          <w:rFonts w:cs="Arial" w:hAnsi="Arial" w:eastAsia="Arial" w:ascii="Arial"/>
          <w:b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6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938"/>
      </w:pP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20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5"/>
        <w:ind w:left="46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   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ran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ormer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nit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4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FO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0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6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9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2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                           </w:t>
      </w:r>
      <w:r>
        <w:rPr>
          <w:rFonts w:cs="Arial" w:hAnsi="Arial" w:eastAsia="Arial" w:ascii="Arial"/>
          <w:b/>
          <w:spacing w:val="2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7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938"/>
      </w:pP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ic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21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8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5"/>
        <w:ind w:left="100"/>
        <w:sectPr>
          <w:pgNumType w:start="1"/>
          <w:pgMar w:footer="1785" w:header="0" w:top="640" w:bottom="280" w:left="1700" w:right="1100"/>
          <w:footerReference w:type="default" r:id="rId7"/>
          <w:pgSz w:w="12240" w:h="15840"/>
        </w:sectPr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3.0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4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ummary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of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                                                                  </w:t>
      </w:r>
      <w:r>
        <w:rPr>
          <w:rFonts w:cs="Arial" w:hAnsi="Arial" w:eastAsia="Arial" w:ascii="Arial"/>
          <w:b/>
          <w:spacing w:val="1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8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73" w:lineRule="exact" w:line="220"/>
        <w:ind w:left="400"/>
      </w:pPr>
      <w:r>
        <w:pict>
          <v:group style="position:absolute;margin-left:93.6pt;margin-top:18.3859pt;width:432pt;height:0pt;mso-position-horizontal-relative:page;mso-position-vertical-relative:paragraph;z-index:-3545" coordorigin="1872,368" coordsize="8640,0">
            <v:shape style="position:absolute;left:1872;top:368;width:8640;height:0" coordorigin="1872,368" coordsize="8640,0" path="m1872,368l10512,368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ef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No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XM/MK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7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before="2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ind w:left="400"/>
      </w:pPr>
      <w:r>
        <w:rPr>
          <w:rFonts w:cs="Arial" w:hAnsi="Arial" w:eastAsia="Arial" w:ascii="Arial"/>
          <w:b/>
          <w:position w:val="-1"/>
          <w:sz w:val="22"/>
          <w:szCs w:val="22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1.0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     </w:t>
      </w:r>
      <w:r>
        <w:rPr>
          <w:rFonts w:cs="Arial" w:hAnsi="Arial" w:eastAsia="Arial" w:ascii="Arial"/>
          <w:b/>
          <w:spacing w:val="47"/>
          <w:w w:val="100"/>
          <w:position w:val="-1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  <w:t>S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p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ci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  <w:t>f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  <w:u w:val="thick" w:color="000000"/>
        </w:rPr>
        <w:t>n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  <w:t>f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o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  <w:u w:val="thick" w:color="000000"/>
        </w:rPr>
        <w:t>r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ma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o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  <w:t>n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: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3"/>
          <w:szCs w:val="13"/>
        </w:rPr>
        <w:jc w:val="left"/>
        <w:spacing w:before="2" w:lineRule="exact" w:line="120"/>
      </w:pPr>
      <w:r>
        <w:rPr>
          <w:sz w:val="13"/>
          <w:szCs w:val="13"/>
        </w:rPr>
      </w:r>
    </w:p>
    <w:tbl>
      <w:tblPr>
        <w:tblW w:w="0" w:type="auto"/>
        <w:tblLook w:val="01E0"/>
        <w:jc w:val="left"/>
        <w:tblInd w:w="10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46" w:hRule="exact"/>
        </w:trPr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>
            <w:pPr>
              <w:rPr>
                <w:sz w:val="18"/>
                <w:szCs w:val="18"/>
              </w:rPr>
              <w:jc w:val="left"/>
              <w:spacing w:before="4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72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>
            <w:pPr>
              <w:rPr>
                <w:sz w:val="18"/>
                <w:szCs w:val="18"/>
              </w:rPr>
              <w:jc w:val="left"/>
              <w:spacing w:before="4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779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nit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>
            <w:pPr>
              <w:rPr>
                <w:sz w:val="18"/>
                <w:szCs w:val="18"/>
              </w:rPr>
              <w:jc w:val="left"/>
              <w:spacing w:before="4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304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umb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>
            <w:pPr>
              <w:rPr>
                <w:sz w:val="18"/>
                <w:szCs w:val="18"/>
              </w:rPr>
              <w:jc w:val="left"/>
              <w:spacing w:before="4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17"/>
            </w:pP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3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>
            <w:pPr>
              <w:rPr>
                <w:sz w:val="18"/>
                <w:szCs w:val="18"/>
              </w:rPr>
              <w:jc w:val="left"/>
              <w:spacing w:before="4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889"/>
            </w:pP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q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sted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658" w:hRule="exact"/>
        </w:trPr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6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222" w:right="221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1.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6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05"/>
            </w:pP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6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709" w:right="71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10037</w:t>
            </w: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6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3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17</w:t>
            </w:r>
          </w:p>
        </w:tc>
        <w:tc>
          <w:tcPr>
            <w:tcW w:w="3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76" w:lineRule="exact" w:line="240"/>
              <w:ind w:left="138" w:right="94" w:firstLine="379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ect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c,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z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and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</w:p>
        </w:tc>
      </w:tr>
      <w:tr>
        <w:trPr>
          <w:trHeight w:val="655" w:hRule="exact"/>
        </w:trPr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3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222" w:right="221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2.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3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05"/>
            </w:pP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3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709" w:right="71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10036</w:t>
            </w: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3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3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18</w:t>
            </w:r>
          </w:p>
        </w:tc>
        <w:tc>
          <w:tcPr>
            <w:tcW w:w="3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73" w:lineRule="exact" w:line="240"/>
              <w:ind w:left="138" w:right="94" w:firstLine="379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ect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c,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z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and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</w:p>
        </w:tc>
      </w:tr>
      <w:tr>
        <w:trPr>
          <w:trHeight w:val="655" w:hRule="exact"/>
        </w:trPr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3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222" w:right="221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3.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3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05"/>
            </w:pP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3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709" w:right="71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10033</w:t>
            </w: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3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3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19</w:t>
            </w:r>
          </w:p>
        </w:tc>
        <w:tc>
          <w:tcPr>
            <w:tcW w:w="3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73" w:lineRule="exact" w:line="240"/>
              <w:ind w:left="138" w:right="94" w:firstLine="379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ect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c,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z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and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</w:p>
        </w:tc>
      </w:tr>
      <w:tr>
        <w:trPr>
          <w:trHeight w:val="655" w:hRule="exact"/>
        </w:trPr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3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222" w:right="221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4.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3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05"/>
            </w:pP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3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709" w:right="71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10032</w:t>
            </w: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3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3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20</w:t>
            </w:r>
          </w:p>
        </w:tc>
        <w:tc>
          <w:tcPr>
            <w:tcW w:w="3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66"/>
              <w:ind w:left="138" w:right="93" w:firstLine="379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ect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c,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z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and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</w:p>
        </w:tc>
      </w:tr>
      <w:tr>
        <w:trPr>
          <w:trHeight w:val="656" w:hRule="exact"/>
        </w:trPr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4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222" w:right="221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5.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4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43"/>
            </w:pP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4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62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1006902</w:t>
            </w: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4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3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21</w:t>
            </w:r>
          </w:p>
        </w:tc>
        <w:tc>
          <w:tcPr>
            <w:tcW w:w="3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66"/>
              <w:ind w:left="138" w:right="93" w:firstLine="379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ect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c,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z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and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7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</w:p>
        </w:tc>
      </w:tr>
    </w:tbl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400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ote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auto" w:line="359"/>
        <w:ind w:left="585" w:right="711" w:hanging="125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*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Screen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sso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nd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8"/>
          <w:szCs w:val="18"/>
        </w:rPr>
        <w:jc w:val="left"/>
        <w:spacing w:before="3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auto" w:line="359"/>
        <w:ind w:left="621" w:right="838" w:hanging="245"/>
        <w:sectPr>
          <w:pgMar w:header="0" w:footer="1785" w:top="640" w:bottom="280" w:left="1400" w:right="1400"/>
          <w:pgSz w:w="12240" w:h="15840"/>
        </w:sectPr>
      </w:pPr>
      <w:r>
        <w:rPr>
          <w:rFonts w:cs="Arial" w:hAnsi="Arial" w:eastAsia="Arial" w:ascii="Arial"/>
          <w:spacing w:val="-2"/>
          <w:w w:val="100"/>
          <w:sz w:val="22"/>
          <w:szCs w:val="22"/>
        </w:rPr>
        <w:t>*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*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T),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z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75" w:lineRule="exact" w:line="220"/>
        <w:ind w:left="120"/>
      </w:pPr>
      <w:r>
        <w:pict>
          <v:group style="position:absolute;margin-left:93.6pt;margin-top:18.4859pt;width:432pt;height:0pt;mso-position-horizontal-relative:page;mso-position-vertical-relative:paragraph;z-index:-3544" coordorigin="1872,370" coordsize="8640,0">
            <v:shape style="position:absolute;left:1872;top:370;width:8640;height:0" coordorigin="1872,370" coordsize="8640,0" path="m1872,370l10512,370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ef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No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: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XM/MK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7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120"/>
      </w:pPr>
      <w:r>
        <w:rPr>
          <w:rFonts w:cs="Arial" w:hAnsi="Arial" w:eastAsia="Arial" w:ascii="Arial"/>
          <w:b/>
          <w:sz w:val="22"/>
          <w:szCs w:val="22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2.0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     </w:t>
      </w:r>
      <w:r>
        <w:rPr>
          <w:rFonts w:cs="Arial" w:hAnsi="Arial" w:eastAsia="Arial" w:ascii="Arial"/>
          <w:b/>
          <w:spacing w:val="47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O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ur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omme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n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and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R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m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m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d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s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of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he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R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ul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3"/>
          <w:w w:val="100"/>
          <w:sz w:val="22"/>
          <w:szCs w:val="22"/>
          <w:u w:val="thick" w:color="000000"/>
        </w:rPr>
        <w:t>l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  <w:t>y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thick" w:color="000000"/>
        </w:rPr>
        <w:t>sis: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atLeast" w:line="380"/>
        <w:ind w:left="120" w:right="466"/>
      </w:pPr>
      <w:r>
        <w:rPr>
          <w:rFonts w:cs="Arial" w:hAnsi="Arial" w:eastAsia="Arial" w:ascii="Arial"/>
          <w:spacing w:val="5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nst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am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tbl>
      <w:tblPr>
        <w:tblW w:w="0" w:type="auto"/>
        <w:tblLook w:val="01E0"/>
        <w:jc w:val="left"/>
        <w:tblInd w:w="11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39" w:hRule="exact"/>
        </w:trPr>
        <w:tc>
          <w:tcPr>
            <w:tcW w:w="7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3"/>
              <w:ind w:left="213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3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spacing w:before="83"/>
              <w:ind w:left="1175" w:right="1174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nit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3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3"/>
              <w:ind w:left="1027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umb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spacing w:before="83"/>
              <w:ind w:left="342" w:right="341"/>
            </w:pP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569" w:hRule="exact"/>
        </w:trPr>
        <w:tc>
          <w:tcPr>
            <w:tcW w:w="7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3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262" w:right="264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1.</w:t>
            </w:r>
          </w:p>
        </w:tc>
        <w:tc>
          <w:tcPr>
            <w:tcW w:w="3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3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537"/>
            </w:pP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3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3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1432" w:right="143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10037</w:t>
            </w:r>
          </w:p>
        </w:tc>
        <w:tc>
          <w:tcPr>
            <w:tcW w:w="10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3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366" w:right="36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17</w:t>
            </w:r>
          </w:p>
        </w:tc>
      </w:tr>
    </w:tbl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480"/>
      </w:pP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821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  </w:t>
      </w:r>
      <w:r>
        <w:rPr>
          <w:rFonts w:cs="Tahoma" w:hAnsi="Tahoma" w:eastAsia="Tahoma" w:ascii="Tahoma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di</w:t>
      </w:r>
      <w:r>
        <w:rPr>
          <w:rFonts w:cs="Arial" w:hAnsi="Arial" w:eastAsia="Arial" w:ascii="Arial"/>
          <w:b/>
          <w:spacing w:val="4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020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is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821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  </w:t>
      </w:r>
      <w:r>
        <w:rPr>
          <w:rFonts w:cs="Tahoma" w:hAnsi="Tahoma" w:eastAsia="Tahoma" w:ascii="Tahoma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elec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k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w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8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821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  </w:t>
      </w:r>
      <w:r>
        <w:rPr>
          <w:rFonts w:cs="Tahoma" w:hAnsi="Tahoma" w:eastAsia="Tahoma" w:ascii="Tahoma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olour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z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00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821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  </w:t>
      </w:r>
      <w:r>
        <w:rPr>
          <w:rFonts w:cs="Tahoma" w:hAnsi="Tahoma" w:eastAsia="Tahoma" w:ascii="Tahoma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za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1320" w:val="left"/>
        </w:tabs>
        <w:jc w:val="both"/>
        <w:spacing w:lineRule="auto" w:line="360"/>
        <w:ind w:left="1721" w:right="459" w:hanging="90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-</w:t>
        <w:tab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Wa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b/>
          <w:spacing w:val="4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4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3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21p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Q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</w:t>
      </w:r>
      <w:r>
        <w:rPr>
          <w:rFonts w:cs="Arial" w:hAnsi="Arial" w:eastAsia="Arial" w:ascii="Arial"/>
          <w:b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3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ure</w:t>
      </w:r>
      <w:r>
        <w:rPr>
          <w:rFonts w:cs="Arial" w:hAnsi="Arial" w:eastAsia="Arial" w:ascii="Arial"/>
          <w:spacing w:val="3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1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1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2.4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8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%</w:t>
      </w:r>
      <w:r>
        <w:rPr>
          <w:rFonts w:cs="Arial" w:hAnsi="Arial" w:eastAsia="Arial" w:ascii="Arial"/>
          <w:spacing w:val="1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dw</w:t>
      </w:r>
      <w:r>
        <w:rPr>
          <w:rFonts w:cs="Arial" w:hAnsi="Arial" w:eastAsia="Arial" w:ascii="Arial"/>
          <w:spacing w:val="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1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1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b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1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ater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of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act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cata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st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proces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6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1280" w:val="left"/>
        </w:tabs>
        <w:jc w:val="both"/>
        <w:spacing w:lineRule="auto" w:line="361"/>
        <w:ind w:left="1740" w:right="458" w:hanging="900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-</w:t>
        <w:tab/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etest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W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b/>
          <w:spacing w:val="1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nd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6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ess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ecti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ork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rFonts w:cs="Arial" w:hAnsi="Arial" w:eastAsia="Arial" w:ascii="Arial"/>
          <w:sz w:val="22"/>
          <w:szCs w:val="22"/>
        </w:rPr>
        <w:tabs>
          <w:tab w:pos="1280" w:val="left"/>
        </w:tabs>
        <w:jc w:val="both"/>
        <w:spacing w:before="1" w:lineRule="auto" w:line="359"/>
        <w:ind w:left="1740" w:right="461" w:hanging="900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-</w:t>
        <w:tab/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4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4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4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4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*L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4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s,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4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actor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 w:lineRule="exact" w:line="240"/>
        <w:ind w:left="1740"/>
      </w:pP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b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or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on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purp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3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8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3"/>
        <w:ind w:left="120"/>
      </w:pPr>
      <w:r>
        <w:rPr>
          <w:rFonts w:cs="Times New Roman" w:hAnsi="Times New Roman" w:eastAsia="Times New Roman" w:ascii="Times New Roman"/>
          <w:i/>
          <w:w w:val="99"/>
          <w:sz w:val="20"/>
          <w:szCs w:val="2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Di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cl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imer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: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"/>
        <w:sectPr>
          <w:pgMar w:footer="1385" w:header="0" w:top="620" w:bottom="280" w:left="1680" w:right="1300"/>
          <w:footerReference w:type="default" r:id="rId8"/>
          <w:pgSz w:w="11920" w:h="16840"/>
        </w:sectPr>
      </w:pP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All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eli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terp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44"/>
        <w:ind w:left="2935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CENNIX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LABORATORY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(M)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SDN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BHD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                                         </w:t>
      </w:r>
      <w:r>
        <w:rPr>
          <w:rFonts w:cs="Arial" w:hAnsi="Arial" w:eastAsia="Arial" w:ascii="Arial"/>
          <w:b/>
          <w:spacing w:val="3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position w:val="10"/>
          <w:sz w:val="24"/>
          <w:szCs w:val="24"/>
        </w:rPr>
        <w:t>17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4" w:lineRule="exact" w:line="160"/>
        <w:ind w:left="3785"/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(Formerly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known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as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Myers-Musteq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Sdn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Bhd)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footer="2286" w:header="0" w:top="-20" w:bottom="280" w:left="240" w:right="20"/>
          <w:footerReference w:type="default" r:id="rId9"/>
          <w:pgSz w:w="11920" w:h="16840"/>
        </w:sectPr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3474" w:right="990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VISUAL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INSPECTION</w:t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92" w:right="-36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12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STATUS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</w:t>
      </w:r>
      <w:r>
        <w:rPr>
          <w:rFonts w:cs="Arial" w:hAnsi="Arial" w:eastAsia="Arial" w:ascii="Arial"/>
          <w:spacing w:val="1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OIL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TEMP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</w:t>
      </w:r>
      <w:r>
        <w:rPr>
          <w:rFonts w:cs="Arial" w:hAnsi="Arial" w:eastAsia="Arial" w:ascii="Arial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W.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TEMP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OIL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LEVEL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PAINT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2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S.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GEL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2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LEAKS</w:t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57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28/11/2017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</w:t>
      </w:r>
      <w:r>
        <w:rPr>
          <w:rFonts w:cs="Arial" w:hAnsi="Arial" w:eastAsia="Arial" w:ascii="Arial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OFFLINE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3360" w:right="706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LIQUID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SCREEN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TEST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DATA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PRINTED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19/12/2017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ID#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601669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exact" w:line="160"/>
        <w:ind w:right="990"/>
      </w:pP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CUST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-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IP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UJP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PLTU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JERANJANG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SUB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NAME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2" w:lineRule="exact" w:line="160"/>
        <w:ind w:right="948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CITY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MATARAM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LOMBOK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UNIT#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TRAFO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1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ESP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UNIT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2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right="1349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LOCATION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OUTDOOR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5"/>
          <w:szCs w:val="15"/>
        </w:rPr>
        <w:jc w:val="center"/>
        <w:ind w:left="536" w:right="1093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NAMEPLATE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DATA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auto" w:line="315"/>
        <w:ind w:right="733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MFG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  </w:t>
      </w:r>
      <w:r>
        <w:rPr>
          <w:rFonts w:cs="Arial" w:hAnsi="Arial" w:eastAsia="Arial" w:ascii="Arial"/>
          <w:spacing w:val="8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FUJIAN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MFG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</w:t>
      </w:r>
      <w:r>
        <w:rPr>
          <w:rFonts w:cs="Arial" w:hAnsi="Arial" w:eastAsia="Arial" w:ascii="Arial"/>
          <w:spacing w:val="2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2010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1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MAIN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TANK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S/N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</w:t>
      </w:r>
      <w:r>
        <w:rPr>
          <w:rFonts w:cs="Arial" w:hAnsi="Arial" w:eastAsia="Arial" w:ascii="Arial"/>
          <w:spacing w:val="2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10037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54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KVA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  </w:t>
      </w:r>
      <w:r>
        <w:rPr>
          <w:rFonts w:cs="Arial" w:hAnsi="Arial" w:eastAsia="Arial" w:ascii="Arial"/>
          <w:spacing w:val="4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54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PRI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    </w:t>
      </w:r>
      <w:r>
        <w:rPr>
          <w:rFonts w:cs="Arial" w:hAnsi="Arial" w:eastAsia="Arial" w:ascii="Arial"/>
          <w:spacing w:val="8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72000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V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54" w:lineRule="exact" w:line="160"/>
        <w:ind w:left="1757"/>
        <w:sectPr>
          <w:type w:val="continuous"/>
          <w:pgSz w:w="11920" w:h="16840"/>
          <w:pgMar w:top="480" w:bottom="280" w:left="240" w:right="20"/>
          <w:cols w:num="2" w:equalWidth="off">
            <w:col w:w="5614" w:space="2990"/>
            <w:col w:w="3056"/>
          </w:cols>
        </w:sectPr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380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V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24"/>
          <w:szCs w:val="24"/>
        </w:rPr>
        <w:jc w:val="left"/>
        <w:spacing w:before="4" w:lineRule="exact" w:line="240"/>
        <w:sectPr>
          <w:type w:val="continuous"/>
          <w:pgSz w:w="11920" w:h="16840"/>
          <w:pgMar w:top="480" w:bottom="280" w:left="240" w:right="20"/>
        </w:sectPr>
      </w:pPr>
      <w:r>
        <w:rPr>
          <w:sz w:val="24"/>
          <w:szCs w:val="24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57"/>
      </w:pPr>
      <w:r>
        <w:pict>
          <v:shape type="#_x0000_t202" style="position:absolute;margin-left:17.84pt;margin-top:-29.8078pt;width:510.323pt;height:30.51pt;mso-position-horizontal-relative:page;mso-position-vertical-relative:paragraph;z-index:-3543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240" w:hRule="exact"/>
                    </w:trPr>
                    <w:tc>
                      <w:tcPr>
                        <w:tcW w:w="1559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98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194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D974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17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D971</w:t>
                        </w:r>
                      </w:p>
                    </w:tc>
                    <w:tc>
                      <w:tcPr>
                        <w:tcW w:w="63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148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IEC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156</w:t>
                        </w:r>
                      </w:p>
                    </w:tc>
                    <w:tc>
                      <w:tcPr>
                        <w:tcW w:w="81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8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D1500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67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D4052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D1524</w:t>
                        </w:r>
                      </w:p>
                    </w:tc>
                    <w:tc>
                      <w:tcPr>
                        <w:tcW w:w="134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67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D1698</w:t>
                        </w:r>
                      </w:p>
                    </w:tc>
                    <w:tc>
                      <w:tcPr>
                        <w:tcW w:w="2314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32"/>
                          <w:ind w:left="5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SEC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                              </w:t>
                        </w:r>
                        <w:r>
                          <w:rPr>
                            <w:rFonts w:cs="Arial" w:hAnsi="Arial" w:eastAsia="Arial" w:ascii="Arial"/>
                            <w:spacing w:val="3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-</w:t>
                        </w:r>
                      </w:p>
                    </w:tc>
                  </w:tr>
                  <w:tr>
                    <w:trPr>
                      <w:trHeight w:val="370" w:hRule="exact"/>
                    </w:trPr>
                    <w:tc>
                      <w:tcPr>
                        <w:tcW w:w="71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7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DATE</w:t>
                        </w:r>
                      </w:p>
                    </w:tc>
                    <w:tc>
                      <w:tcPr>
                        <w:tcW w:w="84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2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SERVICES</w:t>
                        </w:r>
                      </w:p>
                    </w:tc>
                    <w:tc>
                      <w:tcPr>
                        <w:tcW w:w="98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 w:lineRule="auto" w:line="323"/>
                          <w:ind w:left="169" w:right="151" w:firstLine="19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ACID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(mgKOH/gm)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 w:lineRule="auto" w:line="323"/>
                          <w:ind w:left="315" w:right="217" w:firstLine="101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IFT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(mN/m)</w:t>
                        </w:r>
                      </w:p>
                    </w:tc>
                    <w:tc>
                      <w:tcPr>
                        <w:tcW w:w="63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 w:lineRule="auto" w:line="323"/>
                          <w:ind w:left="205" w:right="16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DIEL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(kV)</w:t>
                        </w:r>
                      </w:p>
                    </w:tc>
                    <w:tc>
                      <w:tcPr>
                        <w:tcW w:w="81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41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COLOUR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54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SP.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GR.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8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VISUAL</w:t>
                        </w:r>
                      </w:p>
                    </w:tc>
                    <w:tc>
                      <w:tcPr>
                        <w:tcW w:w="134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9"/>
                            <w:szCs w:val="9"/>
                          </w:rPr>
                          <w:jc w:val="left"/>
                          <w:spacing w:lineRule="exact" w:line="40"/>
                          <w:ind w:left="9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1"/>
                            <w:sz w:val="9"/>
                            <w:szCs w:val="9"/>
                          </w:rPr>
                          <w:t>®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9"/>
                            <w:szCs w:val="9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lineRule="exact" w:line="80"/>
                          <w:ind w:left="18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1"/>
                            <w:sz w:val="11"/>
                            <w:szCs w:val="11"/>
                          </w:rPr>
                          <w:t>SEDIMENT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11"/>
                            <w:szCs w:val="11"/>
                          </w:rPr>
                        </w:r>
                      </w:p>
                    </w:tc>
                    <w:tc>
                      <w:tcPr>
                        <w:tcW w:w="185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19"/>
                          <w:ind w:left="5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KILOGRAMS</w:t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54" w:lineRule="exact" w:line="120"/>
                          <w:ind w:left="5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EQUIP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TYPE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right"/>
                          <w:spacing w:before="19"/>
                          <w:ind w:righ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-</w:t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right"/>
                          <w:spacing w:before="54" w:lineRule="exact" w:line="120"/>
                          <w:ind w:righ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-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28/11/2017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3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ROUTINE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</w:t>
      </w:r>
      <w:r>
        <w:rPr>
          <w:rFonts w:cs="Arial" w:hAnsi="Arial" w:eastAsia="Arial" w:ascii="Arial"/>
          <w:spacing w:val="2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0.020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</w:t>
      </w:r>
      <w:r>
        <w:rPr>
          <w:rFonts w:cs="Arial" w:hAnsi="Arial" w:eastAsia="Arial" w:ascii="Arial"/>
          <w:spacing w:val="1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48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1.0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</w:t>
      </w:r>
      <w:r>
        <w:rPr>
          <w:rFonts w:cs="Arial" w:hAnsi="Arial" w:eastAsia="Arial" w:ascii="Arial"/>
          <w:spacing w:val="28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CLEAR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2198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DISSOLVED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GAS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ANALYSIS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(ASTM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D3612),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EXPRESSED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IN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PPM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auto" w:line="323"/>
        <w:ind w:left="209" w:right="-19" w:firstLine="3058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CARBON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</w:t>
      </w:r>
      <w:r>
        <w:rPr>
          <w:rFonts w:cs="Arial" w:hAnsi="Arial" w:eastAsia="Arial" w:ascii="Arial"/>
          <w:spacing w:val="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CARBON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                        </w:t>
      </w:r>
      <w:r>
        <w:rPr>
          <w:rFonts w:cs="Arial" w:hAnsi="Arial" w:eastAsia="Arial" w:ascii="Arial"/>
          <w:spacing w:val="1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TOTAL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TOTAL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</w:t>
      </w:r>
      <w:r>
        <w:rPr>
          <w:rFonts w:cs="Arial" w:hAnsi="Arial" w:eastAsia="Arial" w:ascii="Arial"/>
          <w:spacing w:val="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HYDROGEN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OXYGEN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</w:t>
      </w:r>
      <w:r>
        <w:rPr>
          <w:rFonts w:cs="Arial" w:hAnsi="Arial" w:eastAsia="Arial" w:ascii="Arial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NITROGEN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</w:t>
      </w:r>
      <w:r>
        <w:rPr>
          <w:rFonts w:cs="Arial" w:hAnsi="Arial" w:eastAsia="Arial" w:ascii="Arial"/>
          <w:spacing w:val="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METHANE</w:t>
      </w:r>
      <w:r>
        <w:rPr>
          <w:rFonts w:cs="Arial" w:hAnsi="Arial" w:eastAsia="Arial" w:ascii="Arial"/>
          <w:spacing w:val="2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MONOXIDE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DIOXIDE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ETHANE</w:t>
      </w:r>
      <w:r>
        <w:rPr>
          <w:rFonts w:cs="Arial" w:hAnsi="Arial" w:eastAsia="Arial" w:ascii="Arial"/>
          <w:spacing w:val="-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ETHYLENE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2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ACETYLENE</w:t>
      </w:r>
      <w:r>
        <w:rPr>
          <w:rFonts w:cs="Arial" w:hAnsi="Arial" w:eastAsia="Arial" w:ascii="Arial"/>
          <w:spacing w:val="1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COMBUSTIBLE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</w:t>
      </w:r>
      <w:r>
        <w:rPr>
          <w:rFonts w:cs="Arial" w:hAnsi="Arial" w:eastAsia="Arial" w:ascii="Arial"/>
          <w:spacing w:val="1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GAS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RECOMMENDATION:</w:t>
      </w:r>
    </w:p>
    <w:p>
      <w:pPr>
        <w:rPr>
          <w:sz w:val="14"/>
          <w:szCs w:val="14"/>
        </w:rPr>
        <w:jc w:val="left"/>
        <w:spacing w:before="5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auto" w:line="537"/>
        <w:ind w:left="2651" w:right="1525" w:firstLine="283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WATER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CONTENT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D1533),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EXPRESSED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</w:t>
      </w:r>
      <w:r>
        <w:rPr>
          <w:rFonts w:cs="Arial" w:hAnsi="Arial" w:eastAsia="Arial" w:ascii="Arial"/>
          <w:spacing w:val="2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TEMP°C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</w:t>
      </w:r>
      <w:r>
        <w:rPr>
          <w:rFonts w:cs="Arial" w:hAnsi="Arial" w:eastAsia="Arial" w:ascii="Arial"/>
          <w:spacing w:val="2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%M/dw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GRADE</w:t>
      </w:r>
    </w:p>
    <w:p>
      <w:pPr>
        <w:rPr>
          <w:rFonts w:cs="Arial" w:hAnsi="Arial" w:eastAsia="Arial" w:ascii="Arial"/>
          <w:sz w:val="11"/>
          <w:szCs w:val="11"/>
        </w:rPr>
        <w:jc w:val="left"/>
        <w:spacing w:before="4"/>
        <w:ind w:left="2651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28/11/2017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2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</w:t>
      </w:r>
      <w:r>
        <w:rPr>
          <w:rFonts w:cs="Arial" w:hAnsi="Arial" w:eastAsia="Arial" w:ascii="Arial"/>
          <w:spacing w:val="1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21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2.48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</w:t>
      </w:r>
      <w:r>
        <w:rPr>
          <w:rFonts w:cs="Arial" w:hAnsi="Arial" w:eastAsia="Arial" w:ascii="Arial"/>
          <w:spacing w:val="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 w:lineRule="auto" w:line="315"/>
        <w:ind w:right="100" w:firstLine="1757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TRANSFORMER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TRANS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CLASS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</w:t>
      </w:r>
      <w:r>
        <w:rPr>
          <w:rFonts w:cs="Arial" w:hAnsi="Arial" w:eastAsia="Arial" w:ascii="Arial"/>
          <w:spacing w:val="6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ONAN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IMPEDENCE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1" w:lineRule="auto" w:line="315"/>
        <w:ind w:right="741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PHASE/CYCLE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39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3/50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Hz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LIQUID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TYPE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OIL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LITRES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LIQUID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2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15"/>
          <w:szCs w:val="15"/>
        </w:rPr>
        <w:jc w:val="both"/>
        <w:spacing w:lineRule="auto" w:line="315"/>
        <w:ind w:right="1336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MFG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</w:t>
      </w:r>
      <w:r>
        <w:rPr>
          <w:rFonts w:cs="Arial" w:hAnsi="Arial" w:eastAsia="Arial" w:ascii="Arial"/>
          <w:spacing w:val="15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S/N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</w:t>
      </w:r>
      <w:r>
        <w:rPr>
          <w:rFonts w:cs="Arial" w:hAnsi="Arial" w:eastAsia="Arial" w:ascii="Arial"/>
          <w:spacing w:val="15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FAB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NO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</w:t>
      </w:r>
      <w:r>
        <w:rPr>
          <w:rFonts w:cs="Arial" w:hAnsi="Arial" w:eastAsia="Arial" w:ascii="Arial"/>
          <w:spacing w:val="4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MODEL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LITRES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LIQUID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</w:t>
      </w:r>
      <w:r>
        <w:rPr>
          <w:rFonts w:cs="Arial" w:hAnsi="Arial" w:eastAsia="Arial" w:ascii="Arial"/>
          <w:spacing w:val="3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ENERGIZED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</w:t>
      </w:r>
      <w:r>
        <w:rPr>
          <w:rFonts w:cs="Arial" w:hAnsi="Arial" w:eastAsia="Arial" w:ascii="Arial"/>
          <w:spacing w:val="1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atLeast" w:line="280"/>
        <w:ind w:right="615" w:firstLine="567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ADDITIONAL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EQUIPMENT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RADIATORS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spacing w:val="6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both"/>
        <w:spacing w:before="54" w:lineRule="auto" w:line="315"/>
        <w:ind w:right="1336"/>
        <w:sectPr>
          <w:type w:val="continuous"/>
          <w:pgSz w:w="11920" w:h="16840"/>
          <w:pgMar w:top="480" w:bottom="280" w:left="240" w:right="20"/>
          <w:cols w:num="2" w:equalWidth="off">
            <w:col w:w="7535" w:space="1070"/>
            <w:col w:w="3055"/>
          </w:cols>
        </w:sectPr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FANS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H2O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COOLED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OIL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PUMPS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TOP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</w:t>
      </w:r>
      <w:r>
        <w:rPr>
          <w:rFonts w:cs="Arial" w:hAnsi="Arial" w:eastAsia="Arial" w:ascii="Arial"/>
          <w:spacing w:val="3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BOTTOM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BUCHOLZ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CONSERVATOR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COMPARTMENT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BUSHING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FREE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BREATHER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</w:t>
      </w:r>
      <w:r>
        <w:rPr>
          <w:rFonts w:cs="Arial" w:hAnsi="Arial" w:eastAsia="Arial" w:ascii="Arial"/>
          <w:spacing w:val="39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HOSE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LENGTH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POWER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AVAILABLE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44"/>
        <w:ind w:left="2995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CENNIX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LABORATORY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SDN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BHD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                                               </w:t>
      </w:r>
      <w:r>
        <w:rPr>
          <w:rFonts w:cs="Arial" w:hAnsi="Arial" w:eastAsia="Arial" w:ascii="Arial"/>
          <w:b/>
          <w:spacing w:val="63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position w:val="10"/>
          <w:sz w:val="24"/>
          <w:szCs w:val="24"/>
        </w:rPr>
        <w:t>17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4" w:lineRule="exact" w:line="160"/>
        <w:ind w:left="3845"/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(Formerly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known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as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Myers-Musteq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Sdn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Bhd)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header="0" w:footer="2286" w:top="-20" w:bottom="280" w:left="180" w:right="0"/>
          <w:pgSz w:w="11920" w:h="16840"/>
        </w:sectPr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2967" w:right="835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FURAN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ANALYSIS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D5837),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EXPRESSED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PPB</w:t>
      </w:r>
    </w:p>
    <w:p>
      <w:pPr>
        <w:rPr>
          <w:sz w:val="26"/>
          <w:szCs w:val="26"/>
        </w:rPr>
        <w:jc w:val="left"/>
        <w:spacing w:before="10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2177" w:right="-28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5H2F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1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2FOL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2FAL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2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2ACF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5M2F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TOTAL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PRINTED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19/12/2017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ID#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601669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exact" w:line="160"/>
        <w:ind w:right="1010"/>
      </w:pP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CUST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-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IP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UJP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PLTU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JERANJANG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SUB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NAME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2" w:lineRule="exact" w:line="160"/>
        <w:ind w:right="968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CITY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MATARAM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LOMBOK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UNIT#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TRAFO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1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ESP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UNIT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2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right="1369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LOCATION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OUTDOOR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left="567"/>
        <w:sectPr>
          <w:type w:val="continuous"/>
          <w:pgSz w:w="11920" w:h="16840"/>
          <w:pgMar w:top="480" w:bottom="280" w:left="180" w:right="0"/>
          <w:cols w:num="2" w:equalWidth="off">
            <w:col w:w="6695" w:space="1970"/>
            <w:col w:w="3075"/>
          </w:cols>
        </w:sectPr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NAMEPLATE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DATA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3"/>
          <w:szCs w:val="3"/>
        </w:rPr>
        <w:jc w:val="left"/>
        <w:spacing w:before="3" w:lineRule="exact" w:line="20"/>
      </w:pPr>
      <w:r>
        <w:rPr>
          <w:sz w:val="3"/>
          <w:szCs w:val="3"/>
        </w:rPr>
      </w:r>
    </w:p>
    <w:tbl>
      <w:tblPr>
        <w:tblW w:w="0" w:type="auto"/>
        <w:tblLook w:val="01E0"/>
        <w:jc w:val="left"/>
        <w:tblInd w:w="182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15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81"/>
              <w:ind w:left="1381" w:right="1146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MFG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DATE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MFG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81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FUJIAN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2010</w:t>
            </w:r>
          </w:p>
        </w:tc>
      </w:tr>
      <w:tr>
        <w:trPr>
          <w:trHeight w:val="453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24"/>
                <w:szCs w:val="24"/>
              </w:rPr>
              <w:jc w:val="left"/>
              <w:spacing w:before="3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11"/>
                <w:szCs w:val="11"/>
              </w:rPr>
              <w:jc w:val="left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RECOMMENDATION:</w:t>
            </w:r>
          </w:p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 w:lineRule="auto" w:line="315"/>
              <w:ind w:left="1412" w:right="376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MAIN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TANK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S/N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KVA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5"/>
                <w:szCs w:val="15"/>
              </w:rPr>
              <w:t>10037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19"/>
              <w:ind w:left="1381" w:right="122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PRI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72000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V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19"/>
              <w:ind w:left="1381" w:right="1171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SEC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380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V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KILOGRAMS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EQUIP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TYPE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TRANSFORMER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TRANS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CLASS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ONAN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IMPEDENCE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765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1"/>
                <w:szCs w:val="11"/>
              </w:rPr>
              <w:jc w:val="left"/>
              <w:spacing w:before="73"/>
              <w:ind w:left="1174"/>
            </w:pP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METALS-IN-OIL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(ASTM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D3635),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EXPRESSED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IN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PPM</w:t>
            </w:r>
          </w:p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9"/>
                <w:szCs w:val="9"/>
              </w:rPr>
              <w:jc w:val="center"/>
              <w:spacing w:lineRule="exact" w:line="80"/>
              <w:ind w:left="1827" w:right="2464"/>
            </w:pPr>
            <w:r>
              <w:rPr>
                <w:rFonts w:cs="Arial" w:hAnsi="Arial" w:eastAsia="Arial" w:ascii="Arial"/>
                <w:spacing w:val="0"/>
                <w:w w:val="100"/>
                <w:position w:val="-2"/>
                <w:sz w:val="9"/>
                <w:szCs w:val="9"/>
              </w:rPr>
              <w:t>®</w:t>
            </w:r>
            <w:r>
              <w:rPr>
                <w:rFonts w:cs="Arial" w:hAnsi="Arial" w:eastAsia="Arial" w:ascii="Arial"/>
                <w:spacing w:val="0"/>
                <w:w w:val="100"/>
                <w:position w:val="-2"/>
                <w:sz w:val="9"/>
                <w:szCs w:val="9"/>
              </w:rPr>
              <w:t>                                     </w:t>
            </w:r>
            <w:r>
              <w:rPr>
                <w:rFonts w:cs="Arial" w:hAnsi="Arial" w:eastAsia="Arial" w:ascii="Arial"/>
                <w:spacing w:val="7"/>
                <w:w w:val="100"/>
                <w:position w:val="-2"/>
                <w:sz w:val="9"/>
                <w:szCs w:val="9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2"/>
                <w:sz w:val="9"/>
                <w:szCs w:val="9"/>
              </w:rPr>
              <w:t>®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9"/>
                <w:szCs w:val="9"/>
              </w:rPr>
            </w:r>
          </w:p>
          <w:p>
            <w:pPr>
              <w:rPr>
                <w:rFonts w:cs="Arial" w:hAnsi="Arial" w:eastAsia="Arial" w:ascii="Arial"/>
                <w:sz w:val="11"/>
                <w:szCs w:val="11"/>
              </w:rPr>
              <w:jc w:val="left"/>
              <w:spacing w:lineRule="exact" w:line="80"/>
              <w:ind w:left="1122"/>
            </w:pP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DATE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               </w:t>
            </w:r>
            <w:r>
              <w:rPr>
                <w:rFonts w:cs="Arial" w:hAnsi="Arial" w:eastAsia="Arial" w:ascii="Arial"/>
                <w:spacing w:val="8"/>
                <w:w w:val="100"/>
                <w:position w:val="1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ALUMINIUM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             </w:t>
            </w:r>
            <w:r>
              <w:rPr>
                <w:rFonts w:cs="Arial" w:hAnsi="Arial" w:eastAsia="Arial" w:ascii="Arial"/>
                <w:spacing w:val="7"/>
                <w:w w:val="100"/>
                <w:position w:val="1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IRON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         </w:t>
            </w:r>
            <w:r>
              <w:rPr>
                <w:rFonts w:cs="Arial" w:hAnsi="Arial" w:eastAsia="Arial" w:ascii="Arial"/>
                <w:spacing w:val="14"/>
                <w:w w:val="100"/>
                <w:position w:val="1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COPPER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11"/>
                <w:szCs w:val="11"/>
              </w:rPr>
            </w:r>
          </w:p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 w:lineRule="auto" w:line="315"/>
              <w:ind w:left="1412" w:right="418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PHASE/CYCLE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LIQUID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TYPE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LITRES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LIQUID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3/50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Hz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OIL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312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MFG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S/N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FAB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NO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MODEL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LITRES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LIQUID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88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ENERGIZED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</w:tbl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20" w:h="16840"/>
          <w:pgMar w:top="480" w:bottom="280" w:left="180" w:right="0"/>
        </w:sectPr>
      </w:pPr>
      <w:r>
        <w:rPr>
          <w:sz w:val="20"/>
          <w:szCs w:val="20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auto" w:line="538"/>
        <w:ind w:left="509" w:right="-19" w:firstLine="218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LIQUID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POWER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FACTOR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D924)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                                   </w:t>
      </w:r>
      <w:r>
        <w:rPr>
          <w:rFonts w:cs="Arial" w:hAnsi="Arial" w:eastAsia="Arial" w:ascii="Arial"/>
          <w:spacing w:val="2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INHIBITOR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CONTENT,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DBPC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D2668)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</w:t>
      </w:r>
      <w:r>
        <w:rPr>
          <w:rFonts w:cs="Arial" w:hAnsi="Arial" w:eastAsia="Arial" w:ascii="Arial"/>
          <w:spacing w:val="1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25°C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100°C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                                        </w:t>
      </w:r>
      <w:r>
        <w:rPr>
          <w:rFonts w:cs="Arial" w:hAnsi="Arial" w:eastAsia="Arial" w:ascii="Arial"/>
          <w:spacing w:val="8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</w:t>
      </w:r>
      <w:r>
        <w:rPr>
          <w:rFonts w:cs="Arial" w:hAnsi="Arial" w:eastAsia="Arial" w:ascii="Arial"/>
          <w:spacing w:val="1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%BY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WEIGHT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/>
        <w:ind w:left="567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ADDITIONAL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EQUIPMENT</w:t>
      </w:r>
    </w:p>
    <w:p>
      <w:pPr>
        <w:rPr>
          <w:rFonts w:cs="Arial" w:hAnsi="Arial" w:eastAsia="Arial" w:ascii="Arial"/>
          <w:sz w:val="15"/>
          <w:szCs w:val="15"/>
        </w:rPr>
        <w:jc w:val="both"/>
        <w:spacing w:before="71" w:lineRule="exact" w:line="220"/>
        <w:ind w:right="1356"/>
        <w:sectPr>
          <w:type w:val="continuous"/>
          <w:pgSz w:w="11920" w:h="16840"/>
          <w:pgMar w:top="480" w:bottom="280" w:left="180" w:right="0"/>
          <w:cols w:num="2" w:equalWidth="off">
            <w:col w:w="7342" w:space="1322"/>
            <w:col w:w="3076"/>
          </w:cols>
        </w:sectPr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RADIATORS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FANS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H2O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COOLED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OIL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PUMPS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TOP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</w:t>
      </w:r>
      <w:r>
        <w:rPr>
          <w:rFonts w:cs="Arial" w:hAnsi="Arial" w:eastAsia="Arial" w:ascii="Arial"/>
          <w:spacing w:val="3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BOTTOM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BUCHOLZ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CONSERVATOR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COMPARTMENT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BUSHING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FREE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BREATHER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</w:t>
      </w:r>
      <w:r>
        <w:rPr>
          <w:rFonts w:cs="Arial" w:hAnsi="Arial" w:eastAsia="Arial" w:ascii="Arial"/>
          <w:spacing w:val="39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HOSE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LENGTH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POWER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AVAILABLE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20" w:h="16840"/>
          <w:pgMar w:top="480" w:bottom="280" w:left="180" w:right="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9"/>
          <w:szCs w:val="9"/>
        </w:rPr>
        <w:jc w:val="left"/>
        <w:spacing w:before="48" w:lineRule="exact" w:line="80"/>
        <w:ind w:left="670"/>
      </w:pPr>
      <w:r>
        <w:rPr>
          <w:rFonts w:cs="Arial" w:hAnsi="Arial" w:eastAsia="Arial" w:ascii="Arial"/>
          <w:spacing w:val="0"/>
          <w:w w:val="100"/>
          <w:position w:val="-2"/>
          <w:sz w:val="9"/>
          <w:szCs w:val="9"/>
        </w:rPr>
        <w:t>®</w:t>
      </w:r>
      <w:r>
        <w:rPr>
          <w:rFonts w:cs="Arial" w:hAnsi="Arial" w:eastAsia="Arial" w:ascii="Arial"/>
          <w:spacing w:val="0"/>
          <w:w w:val="100"/>
          <w:position w:val="0"/>
          <w:sz w:val="9"/>
          <w:szCs w:val="9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exact" w:line="80"/>
        <w:ind w:left="727" w:right="-36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CORROSIVE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SULFUR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1275B)</w:t>
      </w:r>
    </w:p>
    <w:p>
      <w:pPr>
        <w:rPr>
          <w:rFonts w:cs="Arial" w:hAnsi="Arial" w:eastAsia="Arial" w:ascii="Arial"/>
          <w:sz w:val="9"/>
          <w:szCs w:val="9"/>
        </w:rPr>
        <w:jc w:val="left"/>
        <w:spacing w:before="48" w:lineRule="exact" w:line="80"/>
      </w:pPr>
      <w:r>
        <w:br w:type="column"/>
      </w:r>
      <w:r>
        <w:rPr>
          <w:rFonts w:cs="Arial" w:hAnsi="Arial" w:eastAsia="Arial" w:ascii="Arial"/>
          <w:spacing w:val="0"/>
          <w:w w:val="100"/>
          <w:position w:val="-2"/>
          <w:sz w:val="9"/>
          <w:szCs w:val="9"/>
        </w:rPr>
        <w:t>®</w:t>
      </w:r>
      <w:r>
        <w:rPr>
          <w:rFonts w:cs="Arial" w:hAnsi="Arial" w:eastAsia="Arial" w:ascii="Arial"/>
          <w:spacing w:val="0"/>
          <w:w w:val="100"/>
          <w:position w:val="0"/>
          <w:sz w:val="9"/>
          <w:szCs w:val="9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exact" w:line="80"/>
        <w:ind w:left="57"/>
        <w:sectPr>
          <w:type w:val="continuous"/>
          <w:pgSz w:w="11920" w:h="16840"/>
          <w:pgMar w:top="480" w:bottom="280" w:left="180" w:right="0"/>
          <w:cols w:num="2" w:equalWidth="off">
            <w:col w:w="2616" w:space="2420"/>
            <w:col w:w="6704"/>
          </w:cols>
        </w:sectPr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PASSIVATOR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COUNT,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EXPRESSED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PPM</w:t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ind w:left="103"/>
        <w:sectPr>
          <w:type w:val="continuous"/>
          <w:pgSz w:w="11920" w:h="16840"/>
          <w:pgMar w:top="480" w:bottom="280" w:left="180" w:right="0"/>
        </w:sectPr>
      </w:pPr>
      <w:r>
        <w:rPr>
          <w:rFonts w:cs="Arial" w:hAnsi="Arial" w:eastAsia="Arial" w:ascii="Arial"/>
          <w:spacing w:val="0"/>
          <w:w w:val="100"/>
          <w:sz w:val="10"/>
          <w:szCs w:val="10"/>
        </w:rPr>
        <w:t>DATE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   </w:t>
      </w:r>
      <w:r>
        <w:rPr>
          <w:rFonts w:cs="Arial" w:hAnsi="Arial" w:eastAsia="Arial" w:ascii="Arial"/>
          <w:spacing w:val="1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STATUS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</w:t>
      </w:r>
      <w:r>
        <w:rPr>
          <w:rFonts w:cs="Arial" w:hAnsi="Arial" w:eastAsia="Arial" w:ascii="Arial"/>
          <w:spacing w:val="11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CLASS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</w:t>
      </w:r>
      <w:r>
        <w:rPr>
          <w:rFonts w:cs="Arial" w:hAnsi="Arial" w:eastAsia="Arial" w:ascii="Arial"/>
          <w:spacing w:val="23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APPEARANCE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                                                                         </w:t>
      </w:r>
      <w:r>
        <w:rPr>
          <w:rFonts w:cs="Arial" w:hAnsi="Arial" w:eastAsia="Arial" w:ascii="Arial"/>
          <w:spacing w:val="26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DATE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   </w:t>
      </w:r>
      <w:r>
        <w:rPr>
          <w:rFonts w:cs="Arial" w:hAnsi="Arial" w:eastAsia="Arial" w:ascii="Arial"/>
          <w:spacing w:val="1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PPM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75" w:lineRule="exact" w:line="220"/>
        <w:ind w:left="120"/>
      </w:pPr>
      <w:r>
        <w:pict>
          <v:group style="position:absolute;margin-left:93.6pt;margin-top:18.4859pt;width:432pt;height:0pt;mso-position-horizontal-relative:page;mso-position-vertical-relative:paragraph;z-index:-3542" coordorigin="1872,370" coordsize="8640,0">
            <v:shape style="position:absolute;left:1872;top:370;width:8640;height:0" coordorigin="1872,370" coordsize="8640,0" path="m1872,370l10512,370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ef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No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XM/MK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7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5" w:lineRule="exact" w:line="280"/>
      </w:pPr>
      <w:r>
        <w:rPr>
          <w:sz w:val="28"/>
          <w:szCs w:val="28"/>
        </w:rPr>
      </w:r>
    </w:p>
    <w:tbl>
      <w:tblPr>
        <w:tblW w:w="0" w:type="auto"/>
        <w:tblLook w:val="01E0"/>
        <w:jc w:val="left"/>
        <w:tblInd w:w="11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66" w:hRule="exact"/>
        </w:trPr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98"/>
              <w:ind w:left="215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32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spacing w:before="98"/>
              <w:ind w:left="1177" w:right="1183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nit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98"/>
              <w:ind w:left="1034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umb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spacing w:before="98"/>
              <w:ind w:left="344" w:right="343"/>
            </w:pP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482" w:hRule="exact"/>
        </w:trPr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265" w:right="266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2.</w:t>
            </w:r>
          </w:p>
        </w:tc>
        <w:tc>
          <w:tcPr>
            <w:tcW w:w="32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541"/>
            </w:pP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3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1439" w:right="1439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10036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9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366" w:right="36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18</w:t>
            </w:r>
          </w:p>
        </w:tc>
      </w:tr>
    </w:tbl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480"/>
      </w:pP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di</w:t>
      </w:r>
      <w:r>
        <w:rPr>
          <w:rFonts w:cs="Arial" w:hAnsi="Arial" w:eastAsia="Arial" w:ascii="Arial"/>
          <w:b/>
          <w:spacing w:val="4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8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gm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elec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olour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z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00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za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40" w:val="left"/>
        </w:tabs>
        <w:jc w:val="both"/>
        <w:spacing w:lineRule="auto" w:line="360"/>
        <w:ind w:left="1380" w:right="481" w:hanging="90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-</w:t>
        <w:tab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Wa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5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5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5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5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</w:t>
      </w:r>
      <w:r>
        <w:rPr>
          <w:rFonts w:cs="Arial" w:hAnsi="Arial" w:eastAsia="Arial" w:ascii="Arial"/>
          <w:b/>
          <w:spacing w:val="5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5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ure</w:t>
      </w:r>
      <w:r>
        <w:rPr>
          <w:rFonts w:cs="Arial" w:hAnsi="Arial" w:eastAsia="Arial" w:ascii="Arial"/>
          <w:spacing w:val="5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5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5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53%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4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20p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7"/>
          <w:szCs w:val="17"/>
        </w:rPr>
        <w:jc w:val="left"/>
        <w:spacing w:before="10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20" w:val="left"/>
        </w:tabs>
        <w:jc w:val="both"/>
        <w:spacing w:before="13" w:lineRule="atLeast" w:line="380"/>
        <w:ind w:left="1292" w:right="478" w:hanging="72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  <w:tab/>
      </w:r>
      <w:r>
        <w:rPr>
          <w:rFonts w:cs="Tahoma" w:hAnsi="Tahoma" w:eastAsia="Tahoma" w:ascii="Tahoma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*L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2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1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&amp;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rpo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1"/>
          <w:szCs w:val="11"/>
        </w:rPr>
        <w:jc w:val="left"/>
        <w:spacing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3"/>
        <w:ind w:left="120"/>
      </w:pPr>
      <w:r>
        <w:rPr>
          <w:rFonts w:cs="Times New Roman" w:hAnsi="Times New Roman" w:eastAsia="Times New Roman" w:ascii="Times New Roman"/>
          <w:i/>
          <w:w w:val="99"/>
          <w:sz w:val="20"/>
          <w:szCs w:val="2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Di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cl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imer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: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" w:right="720"/>
      </w:pP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All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eli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terp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erived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tern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lyst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TxM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ervices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mer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vised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tly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ify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erein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right"/>
        <w:ind w:right="183"/>
        <w:sectPr>
          <w:pgMar w:footer="0" w:header="0" w:top="620" w:bottom="280" w:left="1680" w:right="1280"/>
          <w:footerReference w:type="default" r:id="rId10"/>
          <w:pgSz w:w="11920" w:h="16840"/>
        </w:sectPr>
      </w:pP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4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44"/>
        <w:ind w:left="2935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CENNIX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LABORATORY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(M)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SDN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BHD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                                         </w:t>
      </w:r>
      <w:r>
        <w:rPr>
          <w:rFonts w:cs="Arial" w:hAnsi="Arial" w:eastAsia="Arial" w:ascii="Arial"/>
          <w:b/>
          <w:spacing w:val="3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position w:val="10"/>
          <w:sz w:val="24"/>
          <w:szCs w:val="24"/>
        </w:rPr>
        <w:t>18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4" w:lineRule="exact" w:line="160"/>
        <w:ind w:left="3785"/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(Formerly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known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as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Myers-Musteq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Sdn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Bhd)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footer="2286" w:header="0" w:top="-20" w:bottom="280" w:left="240" w:right="20"/>
          <w:footerReference w:type="default" r:id="rId11"/>
          <w:pgSz w:w="11920" w:h="16840"/>
        </w:sectPr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3474" w:right="990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VISUAL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INSPECTION</w:t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92" w:right="-36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12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STATUS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</w:t>
      </w:r>
      <w:r>
        <w:rPr>
          <w:rFonts w:cs="Arial" w:hAnsi="Arial" w:eastAsia="Arial" w:ascii="Arial"/>
          <w:spacing w:val="1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OIL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TEMP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</w:t>
      </w:r>
      <w:r>
        <w:rPr>
          <w:rFonts w:cs="Arial" w:hAnsi="Arial" w:eastAsia="Arial" w:ascii="Arial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W.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TEMP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OIL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LEVEL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PAINT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2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S.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GEL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2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LEAKS</w:t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57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28/11/2017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</w:t>
      </w:r>
      <w:r>
        <w:rPr>
          <w:rFonts w:cs="Arial" w:hAnsi="Arial" w:eastAsia="Arial" w:ascii="Arial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OFFLINE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3360" w:right="706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LIQUID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SCREEN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TEST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DATA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PRINTED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19/12/2017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ID#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601669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exact" w:line="160"/>
        <w:ind w:right="990"/>
      </w:pP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CUST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-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IP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UJP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PLTU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JERANJANG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SUB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NAME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2" w:lineRule="exact" w:line="160"/>
        <w:ind w:right="948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CITY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MATARAM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LOMBOK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UNIT#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TRAFO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2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ESP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UNIT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2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right="2157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LOCATION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5"/>
          <w:szCs w:val="15"/>
        </w:rPr>
        <w:jc w:val="center"/>
        <w:ind w:left="536" w:right="1093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NAMEPLATE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DATA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auto" w:line="315"/>
        <w:ind w:right="733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MFG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  </w:t>
      </w:r>
      <w:r>
        <w:rPr>
          <w:rFonts w:cs="Arial" w:hAnsi="Arial" w:eastAsia="Arial" w:ascii="Arial"/>
          <w:spacing w:val="8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FUJIAN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MFG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</w:t>
      </w:r>
      <w:r>
        <w:rPr>
          <w:rFonts w:cs="Arial" w:hAnsi="Arial" w:eastAsia="Arial" w:ascii="Arial"/>
          <w:spacing w:val="2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2010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1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MAIN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TANK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S/N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</w:t>
      </w:r>
      <w:r>
        <w:rPr>
          <w:rFonts w:cs="Arial" w:hAnsi="Arial" w:eastAsia="Arial" w:ascii="Arial"/>
          <w:spacing w:val="2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10036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54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KVA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  </w:t>
      </w:r>
      <w:r>
        <w:rPr>
          <w:rFonts w:cs="Arial" w:hAnsi="Arial" w:eastAsia="Arial" w:ascii="Arial"/>
          <w:spacing w:val="4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54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PRI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    </w:t>
      </w:r>
      <w:r>
        <w:rPr>
          <w:rFonts w:cs="Arial" w:hAnsi="Arial" w:eastAsia="Arial" w:ascii="Arial"/>
          <w:spacing w:val="8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72000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V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54" w:lineRule="exact" w:line="160"/>
        <w:ind w:left="1757"/>
        <w:sectPr>
          <w:type w:val="continuous"/>
          <w:pgSz w:w="11920" w:h="16840"/>
          <w:pgMar w:top="480" w:bottom="280" w:left="240" w:right="20"/>
          <w:cols w:num="2" w:equalWidth="off">
            <w:col w:w="5614" w:space="2990"/>
            <w:col w:w="3056"/>
          </w:cols>
        </w:sectPr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380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V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24"/>
          <w:szCs w:val="24"/>
        </w:rPr>
        <w:jc w:val="left"/>
        <w:spacing w:before="4" w:lineRule="exact" w:line="240"/>
        <w:sectPr>
          <w:type w:val="continuous"/>
          <w:pgSz w:w="11920" w:h="16840"/>
          <w:pgMar w:top="480" w:bottom="280" w:left="240" w:right="20"/>
        </w:sectPr>
      </w:pPr>
      <w:r>
        <w:rPr>
          <w:sz w:val="24"/>
          <w:szCs w:val="24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57"/>
      </w:pPr>
      <w:r>
        <w:pict>
          <v:shape type="#_x0000_t202" style="position:absolute;margin-left:17.84pt;margin-top:-29.8078pt;width:510.323pt;height:30.51pt;mso-position-horizontal-relative:page;mso-position-vertical-relative:paragraph;z-index:-3541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240" w:hRule="exact"/>
                    </w:trPr>
                    <w:tc>
                      <w:tcPr>
                        <w:tcW w:w="1559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98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194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D974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17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D971</w:t>
                        </w:r>
                      </w:p>
                    </w:tc>
                    <w:tc>
                      <w:tcPr>
                        <w:tcW w:w="63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148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IEC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156</w:t>
                        </w:r>
                      </w:p>
                    </w:tc>
                    <w:tc>
                      <w:tcPr>
                        <w:tcW w:w="81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8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D1500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67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D4052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D1524</w:t>
                        </w:r>
                      </w:p>
                    </w:tc>
                    <w:tc>
                      <w:tcPr>
                        <w:tcW w:w="134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67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D1698</w:t>
                        </w:r>
                      </w:p>
                    </w:tc>
                    <w:tc>
                      <w:tcPr>
                        <w:tcW w:w="2314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32"/>
                          <w:ind w:left="5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SEC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                              </w:t>
                        </w:r>
                        <w:r>
                          <w:rPr>
                            <w:rFonts w:cs="Arial" w:hAnsi="Arial" w:eastAsia="Arial" w:ascii="Arial"/>
                            <w:spacing w:val="3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-</w:t>
                        </w:r>
                      </w:p>
                    </w:tc>
                  </w:tr>
                  <w:tr>
                    <w:trPr>
                      <w:trHeight w:val="370" w:hRule="exact"/>
                    </w:trPr>
                    <w:tc>
                      <w:tcPr>
                        <w:tcW w:w="71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7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DATE</w:t>
                        </w:r>
                      </w:p>
                    </w:tc>
                    <w:tc>
                      <w:tcPr>
                        <w:tcW w:w="84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2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SERVICES</w:t>
                        </w:r>
                      </w:p>
                    </w:tc>
                    <w:tc>
                      <w:tcPr>
                        <w:tcW w:w="98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 w:lineRule="auto" w:line="323"/>
                          <w:ind w:left="169" w:right="151" w:firstLine="19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ACID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(mgKOH/gm)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 w:lineRule="auto" w:line="323"/>
                          <w:ind w:left="315" w:right="217" w:firstLine="101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IFT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(mN/m)</w:t>
                        </w:r>
                      </w:p>
                    </w:tc>
                    <w:tc>
                      <w:tcPr>
                        <w:tcW w:w="63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 w:lineRule="auto" w:line="323"/>
                          <w:ind w:left="205" w:right="16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DIEL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(kV)</w:t>
                        </w:r>
                      </w:p>
                    </w:tc>
                    <w:tc>
                      <w:tcPr>
                        <w:tcW w:w="81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41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COLOUR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54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SP.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GR.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8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VISUAL</w:t>
                        </w:r>
                      </w:p>
                    </w:tc>
                    <w:tc>
                      <w:tcPr>
                        <w:tcW w:w="134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9"/>
                            <w:szCs w:val="9"/>
                          </w:rPr>
                          <w:jc w:val="left"/>
                          <w:spacing w:lineRule="exact" w:line="40"/>
                          <w:ind w:left="9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1"/>
                            <w:sz w:val="9"/>
                            <w:szCs w:val="9"/>
                          </w:rPr>
                          <w:t>®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9"/>
                            <w:szCs w:val="9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lineRule="exact" w:line="80"/>
                          <w:ind w:left="18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1"/>
                            <w:sz w:val="11"/>
                            <w:szCs w:val="11"/>
                          </w:rPr>
                          <w:t>SEDIMENT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11"/>
                            <w:szCs w:val="11"/>
                          </w:rPr>
                        </w:r>
                      </w:p>
                    </w:tc>
                    <w:tc>
                      <w:tcPr>
                        <w:tcW w:w="185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19"/>
                          <w:ind w:left="5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KILOGRAMS</w:t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54" w:lineRule="exact" w:line="120"/>
                          <w:ind w:left="5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EQUIP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TYPE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right"/>
                          <w:spacing w:before="19"/>
                          <w:ind w:righ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-</w:t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right"/>
                          <w:spacing w:before="54" w:lineRule="exact" w:line="120"/>
                          <w:ind w:righ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-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28/11/2017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3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ROUTINE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</w:t>
      </w:r>
      <w:r>
        <w:rPr>
          <w:rFonts w:cs="Arial" w:hAnsi="Arial" w:eastAsia="Arial" w:ascii="Arial"/>
          <w:spacing w:val="2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0.048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</w:t>
      </w:r>
      <w:r>
        <w:rPr>
          <w:rFonts w:cs="Arial" w:hAnsi="Arial" w:eastAsia="Arial" w:ascii="Arial"/>
          <w:spacing w:val="1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55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1.0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</w:t>
      </w:r>
      <w:r>
        <w:rPr>
          <w:rFonts w:cs="Arial" w:hAnsi="Arial" w:eastAsia="Arial" w:ascii="Arial"/>
          <w:spacing w:val="28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CLEAR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2198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DISSOLVED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GAS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ANALYSIS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(ASTM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D3612),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EXPRESSED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IN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PPM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auto" w:line="323"/>
        <w:ind w:left="209" w:right="-19" w:firstLine="3058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CARBON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</w:t>
      </w:r>
      <w:r>
        <w:rPr>
          <w:rFonts w:cs="Arial" w:hAnsi="Arial" w:eastAsia="Arial" w:ascii="Arial"/>
          <w:spacing w:val="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CARBON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                        </w:t>
      </w:r>
      <w:r>
        <w:rPr>
          <w:rFonts w:cs="Arial" w:hAnsi="Arial" w:eastAsia="Arial" w:ascii="Arial"/>
          <w:spacing w:val="1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TOTAL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TOTAL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</w:t>
      </w:r>
      <w:r>
        <w:rPr>
          <w:rFonts w:cs="Arial" w:hAnsi="Arial" w:eastAsia="Arial" w:ascii="Arial"/>
          <w:spacing w:val="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HYDROGEN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OXYGEN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</w:t>
      </w:r>
      <w:r>
        <w:rPr>
          <w:rFonts w:cs="Arial" w:hAnsi="Arial" w:eastAsia="Arial" w:ascii="Arial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NITROGEN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</w:t>
      </w:r>
      <w:r>
        <w:rPr>
          <w:rFonts w:cs="Arial" w:hAnsi="Arial" w:eastAsia="Arial" w:ascii="Arial"/>
          <w:spacing w:val="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METHANE</w:t>
      </w:r>
      <w:r>
        <w:rPr>
          <w:rFonts w:cs="Arial" w:hAnsi="Arial" w:eastAsia="Arial" w:ascii="Arial"/>
          <w:spacing w:val="2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MONOXIDE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DIOXIDE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ETHANE</w:t>
      </w:r>
      <w:r>
        <w:rPr>
          <w:rFonts w:cs="Arial" w:hAnsi="Arial" w:eastAsia="Arial" w:ascii="Arial"/>
          <w:spacing w:val="-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ETHYLENE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2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ACETYLENE</w:t>
      </w:r>
      <w:r>
        <w:rPr>
          <w:rFonts w:cs="Arial" w:hAnsi="Arial" w:eastAsia="Arial" w:ascii="Arial"/>
          <w:spacing w:val="1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COMBUSTIBLE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</w:t>
      </w:r>
      <w:r>
        <w:rPr>
          <w:rFonts w:cs="Arial" w:hAnsi="Arial" w:eastAsia="Arial" w:ascii="Arial"/>
          <w:spacing w:val="1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GAS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RECOMMENDATION:</w:t>
      </w:r>
    </w:p>
    <w:p>
      <w:pPr>
        <w:rPr>
          <w:sz w:val="14"/>
          <w:szCs w:val="14"/>
        </w:rPr>
        <w:jc w:val="left"/>
        <w:spacing w:before="5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auto" w:line="537"/>
        <w:ind w:left="2651" w:right="1525" w:firstLine="283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WATER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CONTENT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D1533),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EXPRESSED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</w:t>
      </w:r>
      <w:r>
        <w:rPr>
          <w:rFonts w:cs="Arial" w:hAnsi="Arial" w:eastAsia="Arial" w:ascii="Arial"/>
          <w:spacing w:val="2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TEMP°C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</w:t>
      </w:r>
      <w:r>
        <w:rPr>
          <w:rFonts w:cs="Arial" w:hAnsi="Arial" w:eastAsia="Arial" w:ascii="Arial"/>
          <w:spacing w:val="2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%M/dw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GRADE</w:t>
      </w:r>
    </w:p>
    <w:p>
      <w:pPr>
        <w:rPr>
          <w:rFonts w:cs="Arial" w:hAnsi="Arial" w:eastAsia="Arial" w:ascii="Arial"/>
          <w:sz w:val="11"/>
          <w:szCs w:val="11"/>
        </w:rPr>
        <w:jc w:val="left"/>
        <w:spacing w:before="4"/>
        <w:ind w:left="2651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28/11/2017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2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28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</w:t>
      </w:r>
      <w:r>
        <w:rPr>
          <w:rFonts w:cs="Arial" w:hAnsi="Arial" w:eastAsia="Arial" w:ascii="Arial"/>
          <w:spacing w:val="1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13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1.53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</w:t>
      </w:r>
      <w:r>
        <w:rPr>
          <w:rFonts w:cs="Arial" w:hAnsi="Arial" w:eastAsia="Arial" w:ascii="Arial"/>
          <w:spacing w:val="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 w:lineRule="auto" w:line="315"/>
        <w:ind w:right="100" w:firstLine="1757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TRANSFORMER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TRANS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CLASS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</w:t>
      </w:r>
      <w:r>
        <w:rPr>
          <w:rFonts w:cs="Arial" w:hAnsi="Arial" w:eastAsia="Arial" w:ascii="Arial"/>
          <w:spacing w:val="6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ONAN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IMPEDENCE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1" w:lineRule="auto" w:line="315"/>
        <w:ind w:right="741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PHASE/CYCLE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39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3/50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Hz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LIQUID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TYPE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OIL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LITRES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LIQUID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2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15"/>
          <w:szCs w:val="15"/>
        </w:rPr>
        <w:jc w:val="both"/>
        <w:spacing w:lineRule="auto" w:line="315"/>
        <w:ind w:right="1336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MFG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</w:t>
      </w:r>
      <w:r>
        <w:rPr>
          <w:rFonts w:cs="Arial" w:hAnsi="Arial" w:eastAsia="Arial" w:ascii="Arial"/>
          <w:spacing w:val="15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S/N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</w:t>
      </w:r>
      <w:r>
        <w:rPr>
          <w:rFonts w:cs="Arial" w:hAnsi="Arial" w:eastAsia="Arial" w:ascii="Arial"/>
          <w:spacing w:val="15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FAB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NO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</w:t>
      </w:r>
      <w:r>
        <w:rPr>
          <w:rFonts w:cs="Arial" w:hAnsi="Arial" w:eastAsia="Arial" w:ascii="Arial"/>
          <w:spacing w:val="4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MODEL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LITRES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LIQUID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</w:t>
      </w:r>
      <w:r>
        <w:rPr>
          <w:rFonts w:cs="Arial" w:hAnsi="Arial" w:eastAsia="Arial" w:ascii="Arial"/>
          <w:spacing w:val="3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ENERGIZED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</w:t>
      </w:r>
      <w:r>
        <w:rPr>
          <w:rFonts w:cs="Arial" w:hAnsi="Arial" w:eastAsia="Arial" w:ascii="Arial"/>
          <w:spacing w:val="1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atLeast" w:line="280"/>
        <w:ind w:right="615" w:firstLine="567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ADDITIONAL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EQUIPMENT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RADIATORS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spacing w:val="6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both"/>
        <w:spacing w:before="54" w:lineRule="auto" w:line="315"/>
        <w:ind w:right="1336"/>
        <w:sectPr>
          <w:type w:val="continuous"/>
          <w:pgSz w:w="11920" w:h="16840"/>
          <w:pgMar w:top="480" w:bottom="280" w:left="240" w:right="20"/>
          <w:cols w:num="2" w:equalWidth="off">
            <w:col w:w="7535" w:space="1070"/>
            <w:col w:w="3055"/>
          </w:cols>
        </w:sectPr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FANS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H2O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COOLED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OIL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PUMPS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TOP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</w:t>
      </w:r>
      <w:r>
        <w:rPr>
          <w:rFonts w:cs="Arial" w:hAnsi="Arial" w:eastAsia="Arial" w:ascii="Arial"/>
          <w:spacing w:val="3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BOTTOM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BUCHOLZ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CONSERVATOR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COMPARTMENT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BUSHING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FREE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BREATHER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</w:t>
      </w:r>
      <w:r>
        <w:rPr>
          <w:rFonts w:cs="Arial" w:hAnsi="Arial" w:eastAsia="Arial" w:ascii="Arial"/>
          <w:spacing w:val="39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HOSE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LENGTH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POWER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AVAILABLE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44"/>
        <w:ind w:left="2995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CENNIX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LABORATORY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SDN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BHD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                                               </w:t>
      </w:r>
      <w:r>
        <w:rPr>
          <w:rFonts w:cs="Arial" w:hAnsi="Arial" w:eastAsia="Arial" w:ascii="Arial"/>
          <w:b/>
          <w:spacing w:val="63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position w:val="10"/>
          <w:sz w:val="24"/>
          <w:szCs w:val="24"/>
        </w:rPr>
        <w:t>18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4" w:lineRule="exact" w:line="160"/>
        <w:ind w:left="3845"/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(Formerly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known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as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Myers-Musteq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Sdn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Bhd)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header="0" w:footer="2286" w:top="-20" w:bottom="280" w:left="180" w:right="0"/>
          <w:pgSz w:w="11920" w:h="16840"/>
        </w:sectPr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2967" w:right="835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FURAN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ANALYSIS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D5837),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EXPRESSED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PPB</w:t>
      </w:r>
    </w:p>
    <w:p>
      <w:pPr>
        <w:rPr>
          <w:sz w:val="26"/>
          <w:szCs w:val="26"/>
        </w:rPr>
        <w:jc w:val="left"/>
        <w:spacing w:before="10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2177" w:right="-28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5H2F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1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2FOL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2FAL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2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2ACF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5M2F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TOTAL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PRINTED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19/12/2017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ID#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601669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exact" w:line="160"/>
        <w:ind w:right="1010"/>
      </w:pP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CUST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-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IP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UJP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PLTU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JERANJANG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SUB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NAME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2" w:lineRule="exact" w:line="160"/>
        <w:ind w:right="968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CITY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MATARAM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LOMBOK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UNIT#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TRAFO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2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ESP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UNIT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2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right="2177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LOCATION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left="567"/>
        <w:sectPr>
          <w:type w:val="continuous"/>
          <w:pgSz w:w="11920" w:h="16840"/>
          <w:pgMar w:top="480" w:bottom="280" w:left="180" w:right="0"/>
          <w:cols w:num="2" w:equalWidth="off">
            <w:col w:w="6695" w:space="1970"/>
            <w:col w:w="3075"/>
          </w:cols>
        </w:sectPr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NAMEPLATE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DATA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3"/>
          <w:szCs w:val="3"/>
        </w:rPr>
        <w:jc w:val="left"/>
        <w:spacing w:before="3" w:lineRule="exact" w:line="20"/>
      </w:pPr>
      <w:r>
        <w:rPr>
          <w:sz w:val="3"/>
          <w:szCs w:val="3"/>
        </w:rPr>
      </w:r>
    </w:p>
    <w:tbl>
      <w:tblPr>
        <w:tblW w:w="0" w:type="auto"/>
        <w:tblLook w:val="01E0"/>
        <w:jc w:val="left"/>
        <w:tblInd w:w="182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15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81"/>
              <w:ind w:left="1381" w:right="1146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MFG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DATE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MFG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81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FUJIAN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2010</w:t>
            </w:r>
          </w:p>
        </w:tc>
      </w:tr>
      <w:tr>
        <w:trPr>
          <w:trHeight w:val="453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24"/>
                <w:szCs w:val="24"/>
              </w:rPr>
              <w:jc w:val="left"/>
              <w:spacing w:before="3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11"/>
                <w:szCs w:val="11"/>
              </w:rPr>
              <w:jc w:val="left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RECOMMENDATION:</w:t>
            </w:r>
          </w:p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 w:lineRule="auto" w:line="315"/>
              <w:ind w:left="1412" w:right="376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MAIN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TANK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S/N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KVA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5"/>
                <w:szCs w:val="15"/>
              </w:rPr>
              <w:t>10036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19"/>
              <w:ind w:left="1381" w:right="122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PRI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72000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V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19"/>
              <w:ind w:left="1381" w:right="1171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SEC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380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V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KILOGRAMS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EQUIP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TYPE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TRANSFORMER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TRANS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CLASS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ONAN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IMPEDENCE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765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1"/>
                <w:szCs w:val="11"/>
              </w:rPr>
              <w:jc w:val="left"/>
              <w:spacing w:before="73"/>
              <w:ind w:left="1174"/>
            </w:pP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METALS-IN-OIL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(ASTM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D3635),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EXPRESSED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IN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PPM</w:t>
            </w:r>
          </w:p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9"/>
                <w:szCs w:val="9"/>
              </w:rPr>
              <w:jc w:val="center"/>
              <w:spacing w:lineRule="exact" w:line="80"/>
              <w:ind w:left="1827" w:right="2464"/>
            </w:pPr>
            <w:r>
              <w:rPr>
                <w:rFonts w:cs="Arial" w:hAnsi="Arial" w:eastAsia="Arial" w:ascii="Arial"/>
                <w:spacing w:val="0"/>
                <w:w w:val="100"/>
                <w:position w:val="-2"/>
                <w:sz w:val="9"/>
                <w:szCs w:val="9"/>
              </w:rPr>
              <w:t>®</w:t>
            </w:r>
            <w:r>
              <w:rPr>
                <w:rFonts w:cs="Arial" w:hAnsi="Arial" w:eastAsia="Arial" w:ascii="Arial"/>
                <w:spacing w:val="0"/>
                <w:w w:val="100"/>
                <w:position w:val="-2"/>
                <w:sz w:val="9"/>
                <w:szCs w:val="9"/>
              </w:rPr>
              <w:t>                                     </w:t>
            </w:r>
            <w:r>
              <w:rPr>
                <w:rFonts w:cs="Arial" w:hAnsi="Arial" w:eastAsia="Arial" w:ascii="Arial"/>
                <w:spacing w:val="7"/>
                <w:w w:val="100"/>
                <w:position w:val="-2"/>
                <w:sz w:val="9"/>
                <w:szCs w:val="9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2"/>
                <w:sz w:val="9"/>
                <w:szCs w:val="9"/>
              </w:rPr>
              <w:t>®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9"/>
                <w:szCs w:val="9"/>
              </w:rPr>
            </w:r>
          </w:p>
          <w:p>
            <w:pPr>
              <w:rPr>
                <w:rFonts w:cs="Arial" w:hAnsi="Arial" w:eastAsia="Arial" w:ascii="Arial"/>
                <w:sz w:val="11"/>
                <w:szCs w:val="11"/>
              </w:rPr>
              <w:jc w:val="left"/>
              <w:spacing w:lineRule="exact" w:line="80"/>
              <w:ind w:left="1122"/>
            </w:pP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DATE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               </w:t>
            </w:r>
            <w:r>
              <w:rPr>
                <w:rFonts w:cs="Arial" w:hAnsi="Arial" w:eastAsia="Arial" w:ascii="Arial"/>
                <w:spacing w:val="8"/>
                <w:w w:val="100"/>
                <w:position w:val="1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ALUMINIUM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             </w:t>
            </w:r>
            <w:r>
              <w:rPr>
                <w:rFonts w:cs="Arial" w:hAnsi="Arial" w:eastAsia="Arial" w:ascii="Arial"/>
                <w:spacing w:val="7"/>
                <w:w w:val="100"/>
                <w:position w:val="1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IRON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         </w:t>
            </w:r>
            <w:r>
              <w:rPr>
                <w:rFonts w:cs="Arial" w:hAnsi="Arial" w:eastAsia="Arial" w:ascii="Arial"/>
                <w:spacing w:val="14"/>
                <w:w w:val="100"/>
                <w:position w:val="1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COPPER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11"/>
                <w:szCs w:val="11"/>
              </w:rPr>
            </w:r>
          </w:p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 w:lineRule="auto" w:line="315"/>
              <w:ind w:left="1412" w:right="418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PHASE/CYCLE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LIQUID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TYPE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LITRES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LIQUID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3/50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Hz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OIL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312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MFG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S/N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FAB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NO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MODEL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LITRES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LIQUID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88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ENERGIZED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</w:tbl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20" w:h="16840"/>
          <w:pgMar w:top="480" w:bottom="280" w:left="180" w:right="0"/>
        </w:sectPr>
      </w:pPr>
      <w:r>
        <w:rPr>
          <w:sz w:val="20"/>
          <w:szCs w:val="20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auto" w:line="538"/>
        <w:ind w:left="509" w:right="-19" w:firstLine="218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LIQUID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POWER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FACTOR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D924)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                                   </w:t>
      </w:r>
      <w:r>
        <w:rPr>
          <w:rFonts w:cs="Arial" w:hAnsi="Arial" w:eastAsia="Arial" w:ascii="Arial"/>
          <w:spacing w:val="2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INHIBITOR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CONTENT,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DBPC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D2668)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</w:t>
      </w:r>
      <w:r>
        <w:rPr>
          <w:rFonts w:cs="Arial" w:hAnsi="Arial" w:eastAsia="Arial" w:ascii="Arial"/>
          <w:spacing w:val="1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25°C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100°C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                                        </w:t>
      </w:r>
      <w:r>
        <w:rPr>
          <w:rFonts w:cs="Arial" w:hAnsi="Arial" w:eastAsia="Arial" w:ascii="Arial"/>
          <w:spacing w:val="8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</w:t>
      </w:r>
      <w:r>
        <w:rPr>
          <w:rFonts w:cs="Arial" w:hAnsi="Arial" w:eastAsia="Arial" w:ascii="Arial"/>
          <w:spacing w:val="1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%BY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WEIGHT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/>
        <w:ind w:left="567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ADDITIONAL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EQUIPMENT</w:t>
      </w:r>
    </w:p>
    <w:p>
      <w:pPr>
        <w:rPr>
          <w:rFonts w:cs="Arial" w:hAnsi="Arial" w:eastAsia="Arial" w:ascii="Arial"/>
          <w:sz w:val="15"/>
          <w:szCs w:val="15"/>
        </w:rPr>
        <w:jc w:val="both"/>
        <w:spacing w:before="71" w:lineRule="exact" w:line="220"/>
        <w:ind w:right="1356"/>
        <w:sectPr>
          <w:type w:val="continuous"/>
          <w:pgSz w:w="11920" w:h="16840"/>
          <w:pgMar w:top="480" w:bottom="280" w:left="180" w:right="0"/>
          <w:cols w:num="2" w:equalWidth="off">
            <w:col w:w="7342" w:space="1322"/>
            <w:col w:w="3076"/>
          </w:cols>
        </w:sectPr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RADIATORS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FANS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H2O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COOLED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OIL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PUMPS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TOP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</w:t>
      </w:r>
      <w:r>
        <w:rPr>
          <w:rFonts w:cs="Arial" w:hAnsi="Arial" w:eastAsia="Arial" w:ascii="Arial"/>
          <w:spacing w:val="3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BOTTOM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BUCHOLZ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CONSERVATOR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COMPARTMENT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BUSHING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FREE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BREATHER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</w:t>
      </w:r>
      <w:r>
        <w:rPr>
          <w:rFonts w:cs="Arial" w:hAnsi="Arial" w:eastAsia="Arial" w:ascii="Arial"/>
          <w:spacing w:val="39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HOSE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LENGTH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POWER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AVAILABLE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20" w:h="16840"/>
          <w:pgMar w:top="480" w:bottom="280" w:left="180" w:right="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9"/>
          <w:szCs w:val="9"/>
        </w:rPr>
        <w:jc w:val="left"/>
        <w:spacing w:before="48" w:lineRule="exact" w:line="80"/>
        <w:ind w:left="670"/>
      </w:pPr>
      <w:r>
        <w:rPr>
          <w:rFonts w:cs="Arial" w:hAnsi="Arial" w:eastAsia="Arial" w:ascii="Arial"/>
          <w:spacing w:val="0"/>
          <w:w w:val="100"/>
          <w:position w:val="-2"/>
          <w:sz w:val="9"/>
          <w:szCs w:val="9"/>
        </w:rPr>
        <w:t>®</w:t>
      </w:r>
      <w:r>
        <w:rPr>
          <w:rFonts w:cs="Arial" w:hAnsi="Arial" w:eastAsia="Arial" w:ascii="Arial"/>
          <w:spacing w:val="0"/>
          <w:w w:val="100"/>
          <w:position w:val="0"/>
          <w:sz w:val="9"/>
          <w:szCs w:val="9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exact" w:line="80"/>
        <w:ind w:left="727" w:right="-36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CORROSIVE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SULFUR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1275B)</w:t>
      </w:r>
    </w:p>
    <w:p>
      <w:pPr>
        <w:rPr>
          <w:rFonts w:cs="Arial" w:hAnsi="Arial" w:eastAsia="Arial" w:ascii="Arial"/>
          <w:sz w:val="9"/>
          <w:szCs w:val="9"/>
        </w:rPr>
        <w:jc w:val="left"/>
        <w:spacing w:before="48" w:lineRule="exact" w:line="80"/>
      </w:pPr>
      <w:r>
        <w:br w:type="column"/>
      </w:r>
      <w:r>
        <w:rPr>
          <w:rFonts w:cs="Arial" w:hAnsi="Arial" w:eastAsia="Arial" w:ascii="Arial"/>
          <w:spacing w:val="0"/>
          <w:w w:val="100"/>
          <w:position w:val="-2"/>
          <w:sz w:val="9"/>
          <w:szCs w:val="9"/>
        </w:rPr>
        <w:t>®</w:t>
      </w:r>
      <w:r>
        <w:rPr>
          <w:rFonts w:cs="Arial" w:hAnsi="Arial" w:eastAsia="Arial" w:ascii="Arial"/>
          <w:spacing w:val="0"/>
          <w:w w:val="100"/>
          <w:position w:val="0"/>
          <w:sz w:val="9"/>
          <w:szCs w:val="9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exact" w:line="80"/>
        <w:ind w:left="57"/>
        <w:sectPr>
          <w:type w:val="continuous"/>
          <w:pgSz w:w="11920" w:h="16840"/>
          <w:pgMar w:top="480" w:bottom="280" w:left="180" w:right="0"/>
          <w:cols w:num="2" w:equalWidth="off">
            <w:col w:w="2616" w:space="2420"/>
            <w:col w:w="6704"/>
          </w:cols>
        </w:sectPr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PASSIVATOR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COUNT,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EXPRESSED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PPM</w:t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ind w:left="103"/>
        <w:sectPr>
          <w:type w:val="continuous"/>
          <w:pgSz w:w="11920" w:h="16840"/>
          <w:pgMar w:top="480" w:bottom="280" w:left="180" w:right="0"/>
        </w:sectPr>
      </w:pPr>
      <w:r>
        <w:rPr>
          <w:rFonts w:cs="Arial" w:hAnsi="Arial" w:eastAsia="Arial" w:ascii="Arial"/>
          <w:spacing w:val="0"/>
          <w:w w:val="100"/>
          <w:sz w:val="10"/>
          <w:szCs w:val="10"/>
        </w:rPr>
        <w:t>DATE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   </w:t>
      </w:r>
      <w:r>
        <w:rPr>
          <w:rFonts w:cs="Arial" w:hAnsi="Arial" w:eastAsia="Arial" w:ascii="Arial"/>
          <w:spacing w:val="1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STATUS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</w:t>
      </w:r>
      <w:r>
        <w:rPr>
          <w:rFonts w:cs="Arial" w:hAnsi="Arial" w:eastAsia="Arial" w:ascii="Arial"/>
          <w:spacing w:val="11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CLASS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</w:t>
      </w:r>
      <w:r>
        <w:rPr>
          <w:rFonts w:cs="Arial" w:hAnsi="Arial" w:eastAsia="Arial" w:ascii="Arial"/>
          <w:spacing w:val="23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APPEARANCE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                                                                         </w:t>
      </w:r>
      <w:r>
        <w:rPr>
          <w:rFonts w:cs="Arial" w:hAnsi="Arial" w:eastAsia="Arial" w:ascii="Arial"/>
          <w:spacing w:val="26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DATE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   </w:t>
      </w:r>
      <w:r>
        <w:rPr>
          <w:rFonts w:cs="Arial" w:hAnsi="Arial" w:eastAsia="Arial" w:ascii="Arial"/>
          <w:spacing w:val="1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PPM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75" w:lineRule="exact" w:line="220"/>
        <w:ind w:left="120"/>
      </w:pPr>
      <w:r>
        <w:pict>
          <v:group style="position:absolute;margin-left:93.6pt;margin-top:18.4859pt;width:432pt;height:0pt;mso-position-horizontal-relative:page;mso-position-vertical-relative:paragraph;z-index:-3540" coordorigin="1872,370" coordsize="8640,0">
            <v:shape style="position:absolute;left:1872;top:370;width:8640;height:0" coordorigin="1872,370" coordsize="8640,0" path="m1872,370l10512,370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ef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No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XM/MK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7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5" w:lineRule="exact" w:line="280"/>
      </w:pPr>
      <w:r>
        <w:rPr>
          <w:sz w:val="28"/>
          <w:szCs w:val="28"/>
        </w:rPr>
      </w:r>
    </w:p>
    <w:tbl>
      <w:tblPr>
        <w:tblW w:w="0" w:type="auto"/>
        <w:tblLook w:val="01E0"/>
        <w:jc w:val="left"/>
        <w:tblInd w:w="11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35" w:hRule="exact"/>
        </w:trPr>
        <w:tc>
          <w:tcPr>
            <w:tcW w:w="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1"/>
              <w:ind w:left="217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33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spacing w:before="81"/>
              <w:ind w:left="1187" w:right="1188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nit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3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1"/>
              <w:ind w:left="1041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umb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0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spacing w:before="81"/>
              <w:ind w:left="346" w:right="345"/>
            </w:pP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446" w:hRule="exact"/>
        </w:trPr>
        <w:tc>
          <w:tcPr>
            <w:tcW w:w="8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spacing w:before="90"/>
              <w:ind w:left="267" w:right="266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3.</w:t>
            </w:r>
          </w:p>
        </w:tc>
        <w:tc>
          <w:tcPr>
            <w:tcW w:w="33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90"/>
              <w:ind w:left="551"/>
            </w:pP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35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spacing w:before="90"/>
              <w:ind w:left="1446" w:right="1446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10033</w:t>
            </w:r>
          </w:p>
        </w:tc>
        <w:tc>
          <w:tcPr>
            <w:tcW w:w="10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spacing w:before="90"/>
              <w:ind w:left="368" w:right="37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19</w:t>
            </w:r>
          </w:p>
        </w:tc>
      </w:tr>
    </w:tbl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480"/>
      </w:pP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40" w:val="left"/>
        </w:tabs>
        <w:jc w:val="both"/>
        <w:spacing w:lineRule="auto" w:line="355"/>
        <w:ind w:left="1380" w:right="522" w:hanging="90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  <w:tab/>
      </w:r>
      <w:r>
        <w:rPr>
          <w:rFonts w:cs="Tahoma" w:hAnsi="Tahoma" w:eastAsia="Tahoma" w:ascii="Tahoma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di</w:t>
      </w:r>
      <w:r>
        <w:rPr>
          <w:rFonts w:cs="Arial" w:hAnsi="Arial" w:eastAsia="Arial" w:ascii="Arial"/>
          <w:b/>
          <w:spacing w:val="4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4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of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0.0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4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Q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4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cates</w:t>
      </w:r>
      <w:r>
        <w:rPr>
          <w:rFonts w:cs="Arial" w:hAnsi="Arial" w:eastAsia="Arial" w:ascii="Arial"/>
          <w:spacing w:val="4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6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elec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olour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z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00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za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40" w:val="left"/>
        </w:tabs>
        <w:jc w:val="both"/>
        <w:spacing w:lineRule="auto" w:line="360"/>
        <w:ind w:left="1380" w:right="521" w:hanging="90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-</w:t>
        <w:tab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Wa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5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5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5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15p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5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</w:t>
      </w:r>
      <w:r>
        <w:rPr>
          <w:rFonts w:cs="Arial" w:hAnsi="Arial" w:eastAsia="Arial" w:ascii="Arial"/>
          <w:b/>
          <w:spacing w:val="5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5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ure</w:t>
      </w:r>
      <w:r>
        <w:rPr>
          <w:rFonts w:cs="Arial" w:hAnsi="Arial" w:eastAsia="Arial" w:ascii="Arial"/>
          <w:spacing w:val="5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5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5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77%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4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20p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8"/>
          <w:szCs w:val="18"/>
        </w:rPr>
        <w:jc w:val="left"/>
        <w:spacing w:before="2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40" w:val="left"/>
        </w:tabs>
        <w:jc w:val="both"/>
        <w:spacing w:lineRule="auto" w:line="358"/>
        <w:ind w:left="1292" w:right="521" w:hanging="811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  <w:tab/>
      </w:r>
      <w:r>
        <w:rPr>
          <w:rFonts w:cs="Tahoma" w:hAnsi="Tahoma" w:eastAsia="Tahoma" w:ascii="Tahoma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etest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cid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and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nte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sion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6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2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s:</w:t>
      </w:r>
      <w:r>
        <w:rPr>
          <w:rFonts w:cs="Arial" w:hAnsi="Arial" w:eastAsia="Arial" w:ascii="Arial"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2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2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*L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2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s,</w:t>
      </w:r>
      <w:r>
        <w:rPr>
          <w:rFonts w:cs="Arial" w:hAnsi="Arial" w:eastAsia="Arial" w:ascii="Arial"/>
          <w:spacing w:val="1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2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292"/>
      </w:pP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s,</w:t>
      </w:r>
      <w:r>
        <w:rPr>
          <w:rFonts w:cs="Arial" w:hAnsi="Arial" w:eastAsia="Arial" w:ascii="Arial"/>
          <w:spacing w:val="3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3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3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3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3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3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3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92"/>
      </w:pP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ann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al</w:t>
      </w:r>
      <w:r>
        <w:rPr>
          <w:rFonts w:cs="Arial" w:hAnsi="Arial" w:eastAsia="Arial" w:ascii="Arial"/>
          <w:b/>
          <w:spacing w:val="2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b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or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on</w:t>
      </w:r>
      <w:r>
        <w:rPr>
          <w:rFonts w:cs="Arial" w:hAnsi="Arial" w:eastAsia="Arial" w:ascii="Arial"/>
          <w:b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or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ng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rpo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es.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8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3"/>
        <w:ind w:left="120"/>
      </w:pPr>
      <w:r>
        <w:rPr>
          <w:rFonts w:cs="Times New Roman" w:hAnsi="Times New Roman" w:eastAsia="Times New Roman" w:ascii="Times New Roman"/>
          <w:i/>
          <w:w w:val="99"/>
          <w:sz w:val="20"/>
          <w:szCs w:val="2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Di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cl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imer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: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" w:right="760"/>
      </w:pP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All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eli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terp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erived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tern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lyst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TxM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ervices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mer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vised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tly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ify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erein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right"/>
        <w:ind w:right="223"/>
        <w:sectPr>
          <w:pgMar w:footer="0" w:header="0" w:top="620" w:bottom="280" w:left="1680" w:right="1240"/>
          <w:footerReference w:type="default" r:id="rId12"/>
          <w:pgSz w:w="11920" w:h="16840"/>
        </w:sectPr>
      </w:pP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5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44"/>
        <w:ind w:left="2935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CENNIX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LABORATORY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(M)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SDN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BHD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                                         </w:t>
      </w:r>
      <w:r>
        <w:rPr>
          <w:rFonts w:cs="Arial" w:hAnsi="Arial" w:eastAsia="Arial" w:ascii="Arial"/>
          <w:b/>
          <w:spacing w:val="3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position w:val="10"/>
          <w:sz w:val="24"/>
          <w:szCs w:val="24"/>
        </w:rPr>
        <w:t>19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4" w:lineRule="exact" w:line="160"/>
        <w:ind w:left="3785"/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(Formerly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known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as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Myers-Musteq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Sdn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Bhd)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footer="2286" w:header="0" w:top="-20" w:bottom="280" w:left="240" w:right="20"/>
          <w:footerReference w:type="default" r:id="rId13"/>
          <w:pgSz w:w="11920" w:h="16840"/>
        </w:sectPr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3474" w:right="990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VISUAL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INSPECTION</w:t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92" w:right="-36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12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STATUS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</w:t>
      </w:r>
      <w:r>
        <w:rPr>
          <w:rFonts w:cs="Arial" w:hAnsi="Arial" w:eastAsia="Arial" w:ascii="Arial"/>
          <w:spacing w:val="1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OIL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TEMP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</w:t>
      </w:r>
      <w:r>
        <w:rPr>
          <w:rFonts w:cs="Arial" w:hAnsi="Arial" w:eastAsia="Arial" w:ascii="Arial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W.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TEMP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OIL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LEVEL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PAINT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2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S.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GEL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2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LEAKS</w:t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57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28/11/2017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</w:t>
      </w:r>
      <w:r>
        <w:rPr>
          <w:rFonts w:cs="Arial" w:hAnsi="Arial" w:eastAsia="Arial" w:ascii="Arial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OFFLINE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3360" w:right="706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LIQUID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SCREEN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TEST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DATA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PRINTED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19/12/2017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ID#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601669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exact" w:line="160"/>
        <w:ind w:right="990"/>
      </w:pP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CUST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-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IP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UJP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PLTU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JERANJANG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SUB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NAME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2" w:lineRule="exact" w:line="160"/>
        <w:ind w:right="948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CITY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MATARAM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LOMBOK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UNIT#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TRAFO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3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ESP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UNIT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2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right="2157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LOCATION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5"/>
          <w:szCs w:val="15"/>
        </w:rPr>
        <w:jc w:val="center"/>
        <w:ind w:left="536" w:right="1093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NAMEPLATE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DATA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auto" w:line="315"/>
        <w:ind w:right="733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MFG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  </w:t>
      </w:r>
      <w:r>
        <w:rPr>
          <w:rFonts w:cs="Arial" w:hAnsi="Arial" w:eastAsia="Arial" w:ascii="Arial"/>
          <w:spacing w:val="8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FUJIAN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MFG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</w:t>
      </w:r>
      <w:r>
        <w:rPr>
          <w:rFonts w:cs="Arial" w:hAnsi="Arial" w:eastAsia="Arial" w:ascii="Arial"/>
          <w:spacing w:val="2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2010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1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MAIN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TANK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S/N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</w:t>
      </w:r>
      <w:r>
        <w:rPr>
          <w:rFonts w:cs="Arial" w:hAnsi="Arial" w:eastAsia="Arial" w:ascii="Arial"/>
          <w:spacing w:val="2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10033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54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KVA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  </w:t>
      </w:r>
      <w:r>
        <w:rPr>
          <w:rFonts w:cs="Arial" w:hAnsi="Arial" w:eastAsia="Arial" w:ascii="Arial"/>
          <w:spacing w:val="4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54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PRI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    </w:t>
      </w:r>
      <w:r>
        <w:rPr>
          <w:rFonts w:cs="Arial" w:hAnsi="Arial" w:eastAsia="Arial" w:ascii="Arial"/>
          <w:spacing w:val="8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72000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V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54" w:lineRule="exact" w:line="160"/>
        <w:ind w:left="1757"/>
        <w:sectPr>
          <w:type w:val="continuous"/>
          <w:pgSz w:w="11920" w:h="16840"/>
          <w:pgMar w:top="480" w:bottom="280" w:left="240" w:right="20"/>
          <w:cols w:num="2" w:equalWidth="off">
            <w:col w:w="5614" w:space="2990"/>
            <w:col w:w="3056"/>
          </w:cols>
        </w:sectPr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380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V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24"/>
          <w:szCs w:val="24"/>
        </w:rPr>
        <w:jc w:val="left"/>
        <w:spacing w:before="4" w:lineRule="exact" w:line="240"/>
        <w:sectPr>
          <w:type w:val="continuous"/>
          <w:pgSz w:w="11920" w:h="16840"/>
          <w:pgMar w:top="480" w:bottom="280" w:left="240" w:right="20"/>
        </w:sectPr>
      </w:pPr>
      <w:r>
        <w:rPr>
          <w:sz w:val="24"/>
          <w:szCs w:val="24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57"/>
      </w:pPr>
      <w:r>
        <w:pict>
          <v:shape type="#_x0000_t202" style="position:absolute;margin-left:17.84pt;margin-top:-29.8078pt;width:510.323pt;height:30.51pt;mso-position-horizontal-relative:page;mso-position-vertical-relative:paragraph;z-index:-3539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240" w:hRule="exact"/>
                    </w:trPr>
                    <w:tc>
                      <w:tcPr>
                        <w:tcW w:w="1559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98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194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D974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17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D971</w:t>
                        </w:r>
                      </w:p>
                    </w:tc>
                    <w:tc>
                      <w:tcPr>
                        <w:tcW w:w="63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148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IEC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156</w:t>
                        </w:r>
                      </w:p>
                    </w:tc>
                    <w:tc>
                      <w:tcPr>
                        <w:tcW w:w="81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8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D1500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67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D4052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D1524</w:t>
                        </w:r>
                      </w:p>
                    </w:tc>
                    <w:tc>
                      <w:tcPr>
                        <w:tcW w:w="134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67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D1698</w:t>
                        </w:r>
                      </w:p>
                    </w:tc>
                    <w:tc>
                      <w:tcPr>
                        <w:tcW w:w="2314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32"/>
                          <w:ind w:left="5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SEC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                              </w:t>
                        </w:r>
                        <w:r>
                          <w:rPr>
                            <w:rFonts w:cs="Arial" w:hAnsi="Arial" w:eastAsia="Arial" w:ascii="Arial"/>
                            <w:spacing w:val="3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-</w:t>
                        </w:r>
                      </w:p>
                    </w:tc>
                  </w:tr>
                  <w:tr>
                    <w:trPr>
                      <w:trHeight w:val="370" w:hRule="exact"/>
                    </w:trPr>
                    <w:tc>
                      <w:tcPr>
                        <w:tcW w:w="71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7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DATE</w:t>
                        </w:r>
                      </w:p>
                    </w:tc>
                    <w:tc>
                      <w:tcPr>
                        <w:tcW w:w="84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2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SERVICES</w:t>
                        </w:r>
                      </w:p>
                    </w:tc>
                    <w:tc>
                      <w:tcPr>
                        <w:tcW w:w="98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 w:lineRule="auto" w:line="323"/>
                          <w:ind w:left="169" w:right="151" w:firstLine="19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ACID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(mgKOH/gm)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 w:lineRule="auto" w:line="323"/>
                          <w:ind w:left="315" w:right="217" w:firstLine="101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IFT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(mN/m)</w:t>
                        </w:r>
                      </w:p>
                    </w:tc>
                    <w:tc>
                      <w:tcPr>
                        <w:tcW w:w="63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 w:lineRule="auto" w:line="323"/>
                          <w:ind w:left="205" w:right="16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DIEL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(kV)</w:t>
                        </w:r>
                      </w:p>
                    </w:tc>
                    <w:tc>
                      <w:tcPr>
                        <w:tcW w:w="81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41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COLOUR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54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SP.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GR.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8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VISUAL</w:t>
                        </w:r>
                      </w:p>
                    </w:tc>
                    <w:tc>
                      <w:tcPr>
                        <w:tcW w:w="134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9"/>
                            <w:szCs w:val="9"/>
                          </w:rPr>
                          <w:jc w:val="left"/>
                          <w:spacing w:lineRule="exact" w:line="40"/>
                          <w:ind w:left="9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1"/>
                            <w:sz w:val="9"/>
                            <w:szCs w:val="9"/>
                          </w:rPr>
                          <w:t>®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9"/>
                            <w:szCs w:val="9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lineRule="exact" w:line="80"/>
                          <w:ind w:left="18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1"/>
                            <w:sz w:val="11"/>
                            <w:szCs w:val="11"/>
                          </w:rPr>
                          <w:t>SEDIMENT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11"/>
                            <w:szCs w:val="11"/>
                          </w:rPr>
                        </w:r>
                      </w:p>
                    </w:tc>
                    <w:tc>
                      <w:tcPr>
                        <w:tcW w:w="185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19"/>
                          <w:ind w:left="5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KILOGRAMS</w:t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54" w:lineRule="exact" w:line="120"/>
                          <w:ind w:left="5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EQUIP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TYPE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right"/>
                          <w:spacing w:before="19"/>
                          <w:ind w:righ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-</w:t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right"/>
                          <w:spacing w:before="54" w:lineRule="exact" w:line="120"/>
                          <w:ind w:righ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-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28/11/2017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3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ROUTINE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</w:t>
      </w:r>
      <w:r>
        <w:rPr>
          <w:rFonts w:cs="Arial" w:hAnsi="Arial" w:eastAsia="Arial" w:ascii="Arial"/>
          <w:spacing w:val="2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0.053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QU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</w:t>
      </w:r>
      <w:r>
        <w:rPr>
          <w:rFonts w:cs="Arial" w:hAnsi="Arial" w:eastAsia="Arial" w:ascii="Arial"/>
          <w:spacing w:val="28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42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1.5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</w:t>
      </w:r>
      <w:r>
        <w:rPr>
          <w:rFonts w:cs="Arial" w:hAnsi="Arial" w:eastAsia="Arial" w:ascii="Arial"/>
          <w:spacing w:val="28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CLEAR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2198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DISSOLVED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GAS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ANALYSIS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(ASTM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D3612),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EXPRESSED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IN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PPM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auto" w:line="323"/>
        <w:ind w:left="209" w:right="-19" w:firstLine="3058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CARBON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</w:t>
      </w:r>
      <w:r>
        <w:rPr>
          <w:rFonts w:cs="Arial" w:hAnsi="Arial" w:eastAsia="Arial" w:ascii="Arial"/>
          <w:spacing w:val="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CARBON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                        </w:t>
      </w:r>
      <w:r>
        <w:rPr>
          <w:rFonts w:cs="Arial" w:hAnsi="Arial" w:eastAsia="Arial" w:ascii="Arial"/>
          <w:spacing w:val="1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TOTAL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TOTAL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</w:t>
      </w:r>
      <w:r>
        <w:rPr>
          <w:rFonts w:cs="Arial" w:hAnsi="Arial" w:eastAsia="Arial" w:ascii="Arial"/>
          <w:spacing w:val="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HYDROGEN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OXYGEN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</w:t>
      </w:r>
      <w:r>
        <w:rPr>
          <w:rFonts w:cs="Arial" w:hAnsi="Arial" w:eastAsia="Arial" w:ascii="Arial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NITROGEN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</w:t>
      </w:r>
      <w:r>
        <w:rPr>
          <w:rFonts w:cs="Arial" w:hAnsi="Arial" w:eastAsia="Arial" w:ascii="Arial"/>
          <w:spacing w:val="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METHANE</w:t>
      </w:r>
      <w:r>
        <w:rPr>
          <w:rFonts w:cs="Arial" w:hAnsi="Arial" w:eastAsia="Arial" w:ascii="Arial"/>
          <w:spacing w:val="2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MONOXIDE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DIOXIDE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ETHANE</w:t>
      </w:r>
      <w:r>
        <w:rPr>
          <w:rFonts w:cs="Arial" w:hAnsi="Arial" w:eastAsia="Arial" w:ascii="Arial"/>
          <w:spacing w:val="-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ETHYLENE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2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ACETYLENE</w:t>
      </w:r>
      <w:r>
        <w:rPr>
          <w:rFonts w:cs="Arial" w:hAnsi="Arial" w:eastAsia="Arial" w:ascii="Arial"/>
          <w:spacing w:val="1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COMBUSTIBLE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</w:t>
      </w:r>
      <w:r>
        <w:rPr>
          <w:rFonts w:cs="Arial" w:hAnsi="Arial" w:eastAsia="Arial" w:ascii="Arial"/>
          <w:spacing w:val="1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GAS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RECOMMENDATION:</w:t>
      </w:r>
    </w:p>
    <w:p>
      <w:pPr>
        <w:rPr>
          <w:sz w:val="14"/>
          <w:szCs w:val="14"/>
        </w:rPr>
        <w:jc w:val="left"/>
        <w:spacing w:before="5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auto" w:line="537"/>
        <w:ind w:left="2651" w:right="1525" w:firstLine="283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WATER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CONTENT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D1533),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EXPRESSED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</w:t>
      </w:r>
      <w:r>
        <w:rPr>
          <w:rFonts w:cs="Arial" w:hAnsi="Arial" w:eastAsia="Arial" w:ascii="Arial"/>
          <w:spacing w:val="2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TEMP°C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</w:t>
      </w:r>
      <w:r>
        <w:rPr>
          <w:rFonts w:cs="Arial" w:hAnsi="Arial" w:eastAsia="Arial" w:ascii="Arial"/>
          <w:spacing w:val="2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%M/dw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GRADE</w:t>
      </w:r>
    </w:p>
    <w:p>
      <w:pPr>
        <w:rPr>
          <w:rFonts w:cs="Arial" w:hAnsi="Arial" w:eastAsia="Arial" w:ascii="Arial"/>
          <w:sz w:val="11"/>
          <w:szCs w:val="11"/>
        </w:rPr>
        <w:jc w:val="left"/>
        <w:spacing w:before="4"/>
        <w:ind w:left="2651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28/11/2017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2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28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</w:t>
      </w:r>
      <w:r>
        <w:rPr>
          <w:rFonts w:cs="Arial" w:hAnsi="Arial" w:eastAsia="Arial" w:ascii="Arial"/>
          <w:spacing w:val="1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15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1.77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</w:t>
      </w:r>
      <w:r>
        <w:rPr>
          <w:rFonts w:cs="Arial" w:hAnsi="Arial" w:eastAsia="Arial" w:ascii="Arial"/>
          <w:spacing w:val="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 w:lineRule="auto" w:line="315"/>
        <w:ind w:right="100" w:firstLine="1757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TRANSFORMER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TRANS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CLASS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</w:t>
      </w:r>
      <w:r>
        <w:rPr>
          <w:rFonts w:cs="Arial" w:hAnsi="Arial" w:eastAsia="Arial" w:ascii="Arial"/>
          <w:spacing w:val="6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ONAN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IMPEDENCE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1" w:lineRule="auto" w:line="315"/>
        <w:ind w:right="741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PHASE/CYCLE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39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3/50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Hz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LIQUID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TYPE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OIL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LITRES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LIQUID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2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15"/>
          <w:szCs w:val="15"/>
        </w:rPr>
        <w:jc w:val="both"/>
        <w:spacing w:lineRule="auto" w:line="315"/>
        <w:ind w:right="1336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MFG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</w:t>
      </w:r>
      <w:r>
        <w:rPr>
          <w:rFonts w:cs="Arial" w:hAnsi="Arial" w:eastAsia="Arial" w:ascii="Arial"/>
          <w:spacing w:val="15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S/N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</w:t>
      </w:r>
      <w:r>
        <w:rPr>
          <w:rFonts w:cs="Arial" w:hAnsi="Arial" w:eastAsia="Arial" w:ascii="Arial"/>
          <w:spacing w:val="15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FAB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NO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</w:t>
      </w:r>
      <w:r>
        <w:rPr>
          <w:rFonts w:cs="Arial" w:hAnsi="Arial" w:eastAsia="Arial" w:ascii="Arial"/>
          <w:spacing w:val="4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MODEL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LITRES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LIQUID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</w:t>
      </w:r>
      <w:r>
        <w:rPr>
          <w:rFonts w:cs="Arial" w:hAnsi="Arial" w:eastAsia="Arial" w:ascii="Arial"/>
          <w:spacing w:val="3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ENERGIZED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</w:t>
      </w:r>
      <w:r>
        <w:rPr>
          <w:rFonts w:cs="Arial" w:hAnsi="Arial" w:eastAsia="Arial" w:ascii="Arial"/>
          <w:spacing w:val="1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atLeast" w:line="280"/>
        <w:ind w:right="615" w:firstLine="567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ADDITIONAL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EQUIPMENT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RADIATORS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spacing w:val="6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both"/>
        <w:spacing w:before="54" w:lineRule="auto" w:line="315"/>
        <w:ind w:right="1336"/>
        <w:sectPr>
          <w:type w:val="continuous"/>
          <w:pgSz w:w="11920" w:h="16840"/>
          <w:pgMar w:top="480" w:bottom="280" w:left="240" w:right="20"/>
          <w:cols w:num="2" w:equalWidth="off">
            <w:col w:w="7535" w:space="1070"/>
            <w:col w:w="3055"/>
          </w:cols>
        </w:sectPr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FANS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H2O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COOLED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OIL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PUMPS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TOP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</w:t>
      </w:r>
      <w:r>
        <w:rPr>
          <w:rFonts w:cs="Arial" w:hAnsi="Arial" w:eastAsia="Arial" w:ascii="Arial"/>
          <w:spacing w:val="3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BOTTOM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BUCHOLZ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CONSERVATOR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COMPARTMENT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BUSHING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FREE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BREATHER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</w:t>
      </w:r>
      <w:r>
        <w:rPr>
          <w:rFonts w:cs="Arial" w:hAnsi="Arial" w:eastAsia="Arial" w:ascii="Arial"/>
          <w:spacing w:val="39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HOSE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LENGTH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POWER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AVAILABLE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44"/>
        <w:ind w:left="2995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CENNIX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LABORATORY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SDN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BHD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                                               </w:t>
      </w:r>
      <w:r>
        <w:rPr>
          <w:rFonts w:cs="Arial" w:hAnsi="Arial" w:eastAsia="Arial" w:ascii="Arial"/>
          <w:b/>
          <w:spacing w:val="63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position w:val="10"/>
          <w:sz w:val="24"/>
          <w:szCs w:val="24"/>
        </w:rPr>
        <w:t>19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4" w:lineRule="exact" w:line="160"/>
        <w:ind w:left="3845"/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(Formerly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known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as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Myers-Musteq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Sdn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Bhd)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header="0" w:footer="2286" w:top="-20" w:bottom="280" w:left="180" w:right="0"/>
          <w:pgSz w:w="11920" w:h="16840"/>
        </w:sectPr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2967" w:right="835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FURAN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ANALYSIS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D5837),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EXPRESSED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PPB</w:t>
      </w:r>
    </w:p>
    <w:p>
      <w:pPr>
        <w:rPr>
          <w:sz w:val="26"/>
          <w:szCs w:val="26"/>
        </w:rPr>
        <w:jc w:val="left"/>
        <w:spacing w:before="10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2177" w:right="-28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5H2F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1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2FOL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2FAL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2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2ACF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5M2F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TOTAL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PRINTED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19/12/2017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ID#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601669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exact" w:line="160"/>
        <w:ind w:right="1010"/>
      </w:pP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CUST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-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IP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UJP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PLTU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JERANJANG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SUB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NAME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2" w:lineRule="exact" w:line="160"/>
        <w:ind w:right="968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CITY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MATARAM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LOMBOK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UNIT#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TRAFO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3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ESP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UNIT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2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right="2177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LOCATION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left="567"/>
        <w:sectPr>
          <w:type w:val="continuous"/>
          <w:pgSz w:w="11920" w:h="16840"/>
          <w:pgMar w:top="480" w:bottom="280" w:left="180" w:right="0"/>
          <w:cols w:num="2" w:equalWidth="off">
            <w:col w:w="6695" w:space="1970"/>
            <w:col w:w="3075"/>
          </w:cols>
        </w:sectPr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NAMEPLATE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DATA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3"/>
          <w:szCs w:val="3"/>
        </w:rPr>
        <w:jc w:val="left"/>
        <w:spacing w:before="3" w:lineRule="exact" w:line="20"/>
      </w:pPr>
      <w:r>
        <w:rPr>
          <w:sz w:val="3"/>
          <w:szCs w:val="3"/>
        </w:rPr>
      </w:r>
    </w:p>
    <w:tbl>
      <w:tblPr>
        <w:tblW w:w="0" w:type="auto"/>
        <w:tblLook w:val="01E0"/>
        <w:jc w:val="left"/>
        <w:tblInd w:w="182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15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81"/>
              <w:ind w:left="1381" w:right="1146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MFG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DATE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MFG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81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FUJIAN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2010</w:t>
            </w:r>
          </w:p>
        </w:tc>
      </w:tr>
      <w:tr>
        <w:trPr>
          <w:trHeight w:val="453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24"/>
                <w:szCs w:val="24"/>
              </w:rPr>
              <w:jc w:val="left"/>
              <w:spacing w:before="3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11"/>
                <w:szCs w:val="11"/>
              </w:rPr>
              <w:jc w:val="left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RECOMMENDATION:</w:t>
            </w:r>
          </w:p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 w:lineRule="auto" w:line="315"/>
              <w:ind w:left="1412" w:right="376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MAIN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TANK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S/N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KVA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5"/>
                <w:szCs w:val="15"/>
              </w:rPr>
              <w:t>10033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19"/>
              <w:ind w:left="1381" w:right="122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PRI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72000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V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19"/>
              <w:ind w:left="1381" w:right="1171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SEC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380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V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KILOGRAMS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EQUIP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TYPE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TRANSFORMER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TRANS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CLASS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ONAN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IMPEDENCE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765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1"/>
                <w:szCs w:val="11"/>
              </w:rPr>
              <w:jc w:val="left"/>
              <w:spacing w:before="73"/>
              <w:ind w:left="1174"/>
            </w:pP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METALS-IN-OIL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(ASTM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D3635),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EXPRESSED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IN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PPM</w:t>
            </w:r>
          </w:p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9"/>
                <w:szCs w:val="9"/>
              </w:rPr>
              <w:jc w:val="center"/>
              <w:spacing w:lineRule="exact" w:line="80"/>
              <w:ind w:left="1827" w:right="2464"/>
            </w:pPr>
            <w:r>
              <w:rPr>
                <w:rFonts w:cs="Arial" w:hAnsi="Arial" w:eastAsia="Arial" w:ascii="Arial"/>
                <w:spacing w:val="0"/>
                <w:w w:val="100"/>
                <w:position w:val="-2"/>
                <w:sz w:val="9"/>
                <w:szCs w:val="9"/>
              </w:rPr>
              <w:t>®</w:t>
            </w:r>
            <w:r>
              <w:rPr>
                <w:rFonts w:cs="Arial" w:hAnsi="Arial" w:eastAsia="Arial" w:ascii="Arial"/>
                <w:spacing w:val="0"/>
                <w:w w:val="100"/>
                <w:position w:val="-2"/>
                <w:sz w:val="9"/>
                <w:szCs w:val="9"/>
              </w:rPr>
              <w:t>                                     </w:t>
            </w:r>
            <w:r>
              <w:rPr>
                <w:rFonts w:cs="Arial" w:hAnsi="Arial" w:eastAsia="Arial" w:ascii="Arial"/>
                <w:spacing w:val="7"/>
                <w:w w:val="100"/>
                <w:position w:val="-2"/>
                <w:sz w:val="9"/>
                <w:szCs w:val="9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2"/>
                <w:sz w:val="9"/>
                <w:szCs w:val="9"/>
              </w:rPr>
              <w:t>®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9"/>
                <w:szCs w:val="9"/>
              </w:rPr>
            </w:r>
          </w:p>
          <w:p>
            <w:pPr>
              <w:rPr>
                <w:rFonts w:cs="Arial" w:hAnsi="Arial" w:eastAsia="Arial" w:ascii="Arial"/>
                <w:sz w:val="11"/>
                <w:szCs w:val="11"/>
              </w:rPr>
              <w:jc w:val="left"/>
              <w:spacing w:lineRule="exact" w:line="80"/>
              <w:ind w:left="1122"/>
            </w:pP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DATE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               </w:t>
            </w:r>
            <w:r>
              <w:rPr>
                <w:rFonts w:cs="Arial" w:hAnsi="Arial" w:eastAsia="Arial" w:ascii="Arial"/>
                <w:spacing w:val="8"/>
                <w:w w:val="100"/>
                <w:position w:val="1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ALUMINIUM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             </w:t>
            </w:r>
            <w:r>
              <w:rPr>
                <w:rFonts w:cs="Arial" w:hAnsi="Arial" w:eastAsia="Arial" w:ascii="Arial"/>
                <w:spacing w:val="7"/>
                <w:w w:val="100"/>
                <w:position w:val="1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IRON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         </w:t>
            </w:r>
            <w:r>
              <w:rPr>
                <w:rFonts w:cs="Arial" w:hAnsi="Arial" w:eastAsia="Arial" w:ascii="Arial"/>
                <w:spacing w:val="14"/>
                <w:w w:val="100"/>
                <w:position w:val="1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COPPER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11"/>
                <w:szCs w:val="11"/>
              </w:rPr>
            </w:r>
          </w:p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 w:lineRule="auto" w:line="315"/>
              <w:ind w:left="1412" w:right="418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PHASE/CYCLE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LIQUID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TYPE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LITRES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LIQUID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3/50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Hz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OIL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312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MFG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S/N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FAB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NO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MODEL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LITRES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LIQUID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88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ENERGIZED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</w:tbl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20" w:h="16840"/>
          <w:pgMar w:top="480" w:bottom="280" w:left="180" w:right="0"/>
        </w:sectPr>
      </w:pPr>
      <w:r>
        <w:rPr>
          <w:sz w:val="20"/>
          <w:szCs w:val="20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auto" w:line="538"/>
        <w:ind w:left="509" w:right="-19" w:firstLine="218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LIQUID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POWER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FACTOR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D924)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                                   </w:t>
      </w:r>
      <w:r>
        <w:rPr>
          <w:rFonts w:cs="Arial" w:hAnsi="Arial" w:eastAsia="Arial" w:ascii="Arial"/>
          <w:spacing w:val="2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INHIBITOR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CONTENT,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DBPC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D2668)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</w:t>
      </w:r>
      <w:r>
        <w:rPr>
          <w:rFonts w:cs="Arial" w:hAnsi="Arial" w:eastAsia="Arial" w:ascii="Arial"/>
          <w:spacing w:val="1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25°C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100°C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                                        </w:t>
      </w:r>
      <w:r>
        <w:rPr>
          <w:rFonts w:cs="Arial" w:hAnsi="Arial" w:eastAsia="Arial" w:ascii="Arial"/>
          <w:spacing w:val="8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</w:t>
      </w:r>
      <w:r>
        <w:rPr>
          <w:rFonts w:cs="Arial" w:hAnsi="Arial" w:eastAsia="Arial" w:ascii="Arial"/>
          <w:spacing w:val="1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%BY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WEIGHT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/>
        <w:ind w:left="567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ADDITIONAL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EQUIPMENT</w:t>
      </w:r>
    </w:p>
    <w:p>
      <w:pPr>
        <w:rPr>
          <w:rFonts w:cs="Arial" w:hAnsi="Arial" w:eastAsia="Arial" w:ascii="Arial"/>
          <w:sz w:val="15"/>
          <w:szCs w:val="15"/>
        </w:rPr>
        <w:jc w:val="both"/>
        <w:spacing w:before="71" w:lineRule="exact" w:line="220"/>
        <w:ind w:right="1356"/>
        <w:sectPr>
          <w:type w:val="continuous"/>
          <w:pgSz w:w="11920" w:h="16840"/>
          <w:pgMar w:top="480" w:bottom="280" w:left="180" w:right="0"/>
          <w:cols w:num="2" w:equalWidth="off">
            <w:col w:w="7342" w:space="1322"/>
            <w:col w:w="3076"/>
          </w:cols>
        </w:sectPr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RADIATORS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FANS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H2O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COOLED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OIL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PUMPS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TOP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</w:t>
      </w:r>
      <w:r>
        <w:rPr>
          <w:rFonts w:cs="Arial" w:hAnsi="Arial" w:eastAsia="Arial" w:ascii="Arial"/>
          <w:spacing w:val="3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BOTTOM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BUCHOLZ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CONSERVATOR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COMPARTMENT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BUSHING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FREE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BREATHER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</w:t>
      </w:r>
      <w:r>
        <w:rPr>
          <w:rFonts w:cs="Arial" w:hAnsi="Arial" w:eastAsia="Arial" w:ascii="Arial"/>
          <w:spacing w:val="39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HOSE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LENGTH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POWER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AVAILABLE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20" w:h="16840"/>
          <w:pgMar w:top="480" w:bottom="280" w:left="180" w:right="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9"/>
          <w:szCs w:val="9"/>
        </w:rPr>
        <w:jc w:val="left"/>
        <w:spacing w:before="48" w:lineRule="exact" w:line="80"/>
        <w:ind w:left="670"/>
      </w:pPr>
      <w:r>
        <w:rPr>
          <w:rFonts w:cs="Arial" w:hAnsi="Arial" w:eastAsia="Arial" w:ascii="Arial"/>
          <w:spacing w:val="0"/>
          <w:w w:val="100"/>
          <w:position w:val="-2"/>
          <w:sz w:val="9"/>
          <w:szCs w:val="9"/>
        </w:rPr>
        <w:t>®</w:t>
      </w:r>
      <w:r>
        <w:rPr>
          <w:rFonts w:cs="Arial" w:hAnsi="Arial" w:eastAsia="Arial" w:ascii="Arial"/>
          <w:spacing w:val="0"/>
          <w:w w:val="100"/>
          <w:position w:val="0"/>
          <w:sz w:val="9"/>
          <w:szCs w:val="9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exact" w:line="80"/>
        <w:ind w:left="727" w:right="-36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CORROSIVE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SULFUR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1275B)</w:t>
      </w:r>
    </w:p>
    <w:p>
      <w:pPr>
        <w:rPr>
          <w:rFonts w:cs="Arial" w:hAnsi="Arial" w:eastAsia="Arial" w:ascii="Arial"/>
          <w:sz w:val="9"/>
          <w:szCs w:val="9"/>
        </w:rPr>
        <w:jc w:val="left"/>
        <w:spacing w:before="48" w:lineRule="exact" w:line="80"/>
      </w:pPr>
      <w:r>
        <w:br w:type="column"/>
      </w:r>
      <w:r>
        <w:rPr>
          <w:rFonts w:cs="Arial" w:hAnsi="Arial" w:eastAsia="Arial" w:ascii="Arial"/>
          <w:spacing w:val="0"/>
          <w:w w:val="100"/>
          <w:position w:val="-2"/>
          <w:sz w:val="9"/>
          <w:szCs w:val="9"/>
        </w:rPr>
        <w:t>®</w:t>
      </w:r>
      <w:r>
        <w:rPr>
          <w:rFonts w:cs="Arial" w:hAnsi="Arial" w:eastAsia="Arial" w:ascii="Arial"/>
          <w:spacing w:val="0"/>
          <w:w w:val="100"/>
          <w:position w:val="0"/>
          <w:sz w:val="9"/>
          <w:szCs w:val="9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exact" w:line="80"/>
        <w:ind w:left="57"/>
        <w:sectPr>
          <w:type w:val="continuous"/>
          <w:pgSz w:w="11920" w:h="16840"/>
          <w:pgMar w:top="480" w:bottom="280" w:left="180" w:right="0"/>
          <w:cols w:num="2" w:equalWidth="off">
            <w:col w:w="2616" w:space="2420"/>
            <w:col w:w="6704"/>
          </w:cols>
        </w:sectPr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PASSIVATOR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COUNT,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EXPRESSED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PPM</w:t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ind w:left="103"/>
        <w:sectPr>
          <w:type w:val="continuous"/>
          <w:pgSz w:w="11920" w:h="16840"/>
          <w:pgMar w:top="480" w:bottom="280" w:left="180" w:right="0"/>
        </w:sectPr>
      </w:pPr>
      <w:r>
        <w:rPr>
          <w:rFonts w:cs="Arial" w:hAnsi="Arial" w:eastAsia="Arial" w:ascii="Arial"/>
          <w:spacing w:val="0"/>
          <w:w w:val="100"/>
          <w:sz w:val="10"/>
          <w:szCs w:val="10"/>
        </w:rPr>
        <w:t>DATE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   </w:t>
      </w:r>
      <w:r>
        <w:rPr>
          <w:rFonts w:cs="Arial" w:hAnsi="Arial" w:eastAsia="Arial" w:ascii="Arial"/>
          <w:spacing w:val="1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STATUS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</w:t>
      </w:r>
      <w:r>
        <w:rPr>
          <w:rFonts w:cs="Arial" w:hAnsi="Arial" w:eastAsia="Arial" w:ascii="Arial"/>
          <w:spacing w:val="11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CLASS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</w:t>
      </w:r>
      <w:r>
        <w:rPr>
          <w:rFonts w:cs="Arial" w:hAnsi="Arial" w:eastAsia="Arial" w:ascii="Arial"/>
          <w:spacing w:val="23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APPEARANCE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                                                                         </w:t>
      </w:r>
      <w:r>
        <w:rPr>
          <w:rFonts w:cs="Arial" w:hAnsi="Arial" w:eastAsia="Arial" w:ascii="Arial"/>
          <w:spacing w:val="26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DATE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   </w:t>
      </w:r>
      <w:r>
        <w:rPr>
          <w:rFonts w:cs="Arial" w:hAnsi="Arial" w:eastAsia="Arial" w:ascii="Arial"/>
          <w:spacing w:val="1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PPM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75" w:lineRule="exact" w:line="220"/>
        <w:ind w:left="120"/>
      </w:pPr>
      <w:r>
        <w:pict>
          <v:group style="position:absolute;margin-left:93.6pt;margin-top:18.4859pt;width:432pt;height:0pt;mso-position-horizontal-relative:page;mso-position-vertical-relative:paragraph;z-index:-3538" coordorigin="1872,370" coordsize="8640,0">
            <v:shape style="position:absolute;left:1872;top:370;width:8640;height:0" coordorigin="1872,370" coordsize="8640,0" path="m1872,370l10512,370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ef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No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XM/MK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7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5" w:lineRule="exact" w:line="280"/>
      </w:pPr>
      <w:r>
        <w:rPr>
          <w:sz w:val="28"/>
          <w:szCs w:val="28"/>
        </w:rPr>
      </w:r>
    </w:p>
    <w:tbl>
      <w:tblPr>
        <w:tblW w:w="0" w:type="auto"/>
        <w:tblLook w:val="01E0"/>
        <w:jc w:val="left"/>
        <w:tblInd w:w="11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09" w:hRule="exact"/>
        </w:trPr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215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3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1185" w:right="1186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nit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35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039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umb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0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346" w:right="345"/>
            </w:pP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523" w:hRule="exact"/>
        </w:trPr>
        <w:tc>
          <w:tcPr>
            <w:tcW w:w="7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9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265" w:right="266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4.</w:t>
            </w:r>
          </w:p>
        </w:tc>
        <w:tc>
          <w:tcPr>
            <w:tcW w:w="3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9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546"/>
            </w:pP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35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9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1444" w:right="1441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10032</w:t>
            </w:r>
          </w:p>
        </w:tc>
        <w:tc>
          <w:tcPr>
            <w:tcW w:w="10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9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368" w:right="37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20</w:t>
            </w:r>
          </w:p>
        </w:tc>
      </w:tr>
    </w:tbl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480"/>
      </w:pP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di</w:t>
      </w:r>
      <w:r>
        <w:rPr>
          <w:rFonts w:cs="Arial" w:hAnsi="Arial" w:eastAsia="Arial" w:ascii="Arial"/>
          <w:b/>
          <w:spacing w:val="4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is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elec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6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olour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z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00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za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40" w:val="left"/>
        </w:tabs>
        <w:jc w:val="both"/>
        <w:spacing w:lineRule="auto" w:line="360"/>
        <w:ind w:left="1380" w:right="521" w:hanging="90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-</w:t>
        <w:tab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Wa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5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5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5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16p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5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</w:t>
      </w:r>
      <w:r>
        <w:rPr>
          <w:rFonts w:cs="Arial" w:hAnsi="Arial" w:eastAsia="Arial" w:ascii="Arial"/>
          <w:b/>
          <w:spacing w:val="5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5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ure</w:t>
      </w:r>
      <w:r>
        <w:rPr>
          <w:rFonts w:cs="Arial" w:hAnsi="Arial" w:eastAsia="Arial" w:ascii="Arial"/>
          <w:spacing w:val="5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5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5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8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9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%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4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20p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7"/>
          <w:szCs w:val="17"/>
        </w:rPr>
        <w:jc w:val="left"/>
        <w:spacing w:before="10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40" w:val="left"/>
        </w:tabs>
        <w:jc w:val="both"/>
        <w:spacing w:before="13" w:lineRule="atLeast" w:line="380"/>
        <w:ind w:left="1292" w:right="519" w:hanging="811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  <w:tab/>
      </w:r>
      <w:r>
        <w:rPr>
          <w:rFonts w:cs="Tahoma" w:hAnsi="Tahoma" w:eastAsia="Tahoma" w:ascii="Tahoma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*L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nt,</w:t>
      </w:r>
      <w:r>
        <w:rPr>
          <w:rFonts w:cs="Arial" w:hAnsi="Arial" w:eastAsia="Arial" w:ascii="Arial"/>
          <w:spacing w:val="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s,</w:t>
      </w:r>
      <w:r>
        <w:rPr>
          <w:rFonts w:cs="Arial" w:hAnsi="Arial" w:eastAsia="Arial" w:ascii="Arial"/>
          <w:spacing w:val="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ests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urp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3"/>
        <w:ind w:left="120"/>
      </w:pPr>
      <w:r>
        <w:rPr>
          <w:rFonts w:cs="Times New Roman" w:hAnsi="Times New Roman" w:eastAsia="Times New Roman" w:ascii="Times New Roman"/>
          <w:i/>
          <w:w w:val="99"/>
          <w:sz w:val="20"/>
          <w:szCs w:val="2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Di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cl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imer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: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" w:right="760"/>
      </w:pP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All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eli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terp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erived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tern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lyst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TxM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ervices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mer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vised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tly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ify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erein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right"/>
        <w:ind w:right="223"/>
        <w:sectPr>
          <w:pgMar w:footer="0" w:header="0" w:top="620" w:bottom="280" w:left="1680" w:right="1240"/>
          <w:footerReference w:type="default" r:id="rId14"/>
          <w:pgSz w:w="11920" w:h="16840"/>
        </w:sectPr>
      </w:pP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6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44"/>
        <w:ind w:left="2935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CENNIX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LABORATORY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(M)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SDN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BHD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                                         </w:t>
      </w:r>
      <w:r>
        <w:rPr>
          <w:rFonts w:cs="Arial" w:hAnsi="Arial" w:eastAsia="Arial" w:ascii="Arial"/>
          <w:b/>
          <w:spacing w:val="3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position w:val="10"/>
          <w:sz w:val="24"/>
          <w:szCs w:val="24"/>
        </w:rPr>
        <w:t>20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4" w:lineRule="exact" w:line="160"/>
        <w:ind w:left="3785"/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(Formerly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known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as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Myers-Musteq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Sdn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Bhd)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footer="2286" w:header="0" w:top="-20" w:bottom="280" w:left="240" w:right="20"/>
          <w:footerReference w:type="default" r:id="rId15"/>
          <w:pgSz w:w="11920" w:h="16840"/>
        </w:sectPr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3474" w:right="990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VISUAL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INSPECTION</w:t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92" w:right="-36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12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STATUS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</w:t>
      </w:r>
      <w:r>
        <w:rPr>
          <w:rFonts w:cs="Arial" w:hAnsi="Arial" w:eastAsia="Arial" w:ascii="Arial"/>
          <w:spacing w:val="1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OIL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TEMP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</w:t>
      </w:r>
      <w:r>
        <w:rPr>
          <w:rFonts w:cs="Arial" w:hAnsi="Arial" w:eastAsia="Arial" w:ascii="Arial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W.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TEMP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OIL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LEVEL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PAINT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2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S.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GEL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2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LEAKS</w:t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57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28/11/2017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</w:t>
      </w:r>
      <w:r>
        <w:rPr>
          <w:rFonts w:cs="Arial" w:hAnsi="Arial" w:eastAsia="Arial" w:ascii="Arial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OFFLINE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3360" w:right="706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LIQUID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SCREEN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TEST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DATA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PRINTED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19/12/2017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ID#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601669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exact" w:line="160"/>
        <w:ind w:right="990"/>
      </w:pP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CUST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-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IP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UJP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PLTU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JERANJANG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SUB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NAME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2" w:lineRule="exact" w:line="160"/>
        <w:ind w:right="948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CITY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MATARAM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LOMBOK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UNIT#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TRAFO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4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ESP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UNIT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2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right="2157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LOCATION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5"/>
          <w:szCs w:val="15"/>
        </w:rPr>
        <w:jc w:val="center"/>
        <w:ind w:left="536" w:right="1093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NAMEPLATE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DATA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auto" w:line="315"/>
        <w:ind w:right="733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MFG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  </w:t>
      </w:r>
      <w:r>
        <w:rPr>
          <w:rFonts w:cs="Arial" w:hAnsi="Arial" w:eastAsia="Arial" w:ascii="Arial"/>
          <w:spacing w:val="8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FUJIAN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MFG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</w:t>
      </w:r>
      <w:r>
        <w:rPr>
          <w:rFonts w:cs="Arial" w:hAnsi="Arial" w:eastAsia="Arial" w:ascii="Arial"/>
          <w:spacing w:val="2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2010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1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MAIN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TANK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S/N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</w:t>
      </w:r>
      <w:r>
        <w:rPr>
          <w:rFonts w:cs="Arial" w:hAnsi="Arial" w:eastAsia="Arial" w:ascii="Arial"/>
          <w:spacing w:val="2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10032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54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KVA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  </w:t>
      </w:r>
      <w:r>
        <w:rPr>
          <w:rFonts w:cs="Arial" w:hAnsi="Arial" w:eastAsia="Arial" w:ascii="Arial"/>
          <w:spacing w:val="4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54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PRI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    </w:t>
      </w:r>
      <w:r>
        <w:rPr>
          <w:rFonts w:cs="Arial" w:hAnsi="Arial" w:eastAsia="Arial" w:ascii="Arial"/>
          <w:spacing w:val="8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72000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V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54" w:lineRule="exact" w:line="160"/>
        <w:ind w:left="1757"/>
        <w:sectPr>
          <w:type w:val="continuous"/>
          <w:pgSz w:w="11920" w:h="16840"/>
          <w:pgMar w:top="480" w:bottom="280" w:left="240" w:right="20"/>
          <w:cols w:num="2" w:equalWidth="off">
            <w:col w:w="5614" w:space="2990"/>
            <w:col w:w="3056"/>
          </w:cols>
        </w:sectPr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380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V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24"/>
          <w:szCs w:val="24"/>
        </w:rPr>
        <w:jc w:val="left"/>
        <w:spacing w:before="4" w:lineRule="exact" w:line="240"/>
        <w:sectPr>
          <w:type w:val="continuous"/>
          <w:pgSz w:w="11920" w:h="16840"/>
          <w:pgMar w:top="480" w:bottom="280" w:left="240" w:right="20"/>
        </w:sectPr>
      </w:pPr>
      <w:r>
        <w:rPr>
          <w:sz w:val="24"/>
          <w:szCs w:val="24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57"/>
      </w:pPr>
      <w:r>
        <w:pict>
          <v:shape type="#_x0000_t202" style="position:absolute;margin-left:17.84pt;margin-top:-29.8078pt;width:510.323pt;height:30.51pt;mso-position-horizontal-relative:page;mso-position-vertical-relative:paragraph;z-index:-3537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240" w:hRule="exact"/>
                    </w:trPr>
                    <w:tc>
                      <w:tcPr>
                        <w:tcW w:w="1559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98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194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D974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17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D971</w:t>
                        </w:r>
                      </w:p>
                    </w:tc>
                    <w:tc>
                      <w:tcPr>
                        <w:tcW w:w="63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148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IEC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156</w:t>
                        </w:r>
                      </w:p>
                    </w:tc>
                    <w:tc>
                      <w:tcPr>
                        <w:tcW w:w="81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8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D1500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67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D4052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D1524</w:t>
                        </w:r>
                      </w:p>
                    </w:tc>
                    <w:tc>
                      <w:tcPr>
                        <w:tcW w:w="134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67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D1698</w:t>
                        </w:r>
                      </w:p>
                    </w:tc>
                    <w:tc>
                      <w:tcPr>
                        <w:tcW w:w="2314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32"/>
                          <w:ind w:left="5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SEC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                              </w:t>
                        </w:r>
                        <w:r>
                          <w:rPr>
                            <w:rFonts w:cs="Arial" w:hAnsi="Arial" w:eastAsia="Arial" w:ascii="Arial"/>
                            <w:spacing w:val="3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-</w:t>
                        </w:r>
                      </w:p>
                    </w:tc>
                  </w:tr>
                  <w:tr>
                    <w:trPr>
                      <w:trHeight w:val="370" w:hRule="exact"/>
                    </w:trPr>
                    <w:tc>
                      <w:tcPr>
                        <w:tcW w:w="71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7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DATE</w:t>
                        </w:r>
                      </w:p>
                    </w:tc>
                    <w:tc>
                      <w:tcPr>
                        <w:tcW w:w="84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2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SERVICES</w:t>
                        </w:r>
                      </w:p>
                    </w:tc>
                    <w:tc>
                      <w:tcPr>
                        <w:tcW w:w="98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 w:lineRule="auto" w:line="323"/>
                          <w:ind w:left="169" w:right="151" w:firstLine="19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ACID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(mgKOH/gm)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 w:lineRule="auto" w:line="323"/>
                          <w:ind w:left="315" w:right="217" w:firstLine="101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IFT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(mN/m)</w:t>
                        </w:r>
                      </w:p>
                    </w:tc>
                    <w:tc>
                      <w:tcPr>
                        <w:tcW w:w="63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 w:lineRule="auto" w:line="323"/>
                          <w:ind w:left="205" w:right="16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DIEL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(kV)</w:t>
                        </w:r>
                      </w:p>
                    </w:tc>
                    <w:tc>
                      <w:tcPr>
                        <w:tcW w:w="81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41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COLOUR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54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SP.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GR.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8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VISUAL</w:t>
                        </w:r>
                      </w:p>
                    </w:tc>
                    <w:tc>
                      <w:tcPr>
                        <w:tcW w:w="134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9"/>
                            <w:szCs w:val="9"/>
                          </w:rPr>
                          <w:jc w:val="left"/>
                          <w:spacing w:lineRule="exact" w:line="40"/>
                          <w:ind w:left="9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1"/>
                            <w:sz w:val="9"/>
                            <w:szCs w:val="9"/>
                          </w:rPr>
                          <w:t>®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9"/>
                            <w:szCs w:val="9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lineRule="exact" w:line="80"/>
                          <w:ind w:left="18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1"/>
                            <w:sz w:val="11"/>
                            <w:szCs w:val="11"/>
                          </w:rPr>
                          <w:t>SEDIMENT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11"/>
                            <w:szCs w:val="11"/>
                          </w:rPr>
                        </w:r>
                      </w:p>
                    </w:tc>
                    <w:tc>
                      <w:tcPr>
                        <w:tcW w:w="185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19"/>
                          <w:ind w:left="5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KILOGRAMS</w:t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54" w:lineRule="exact" w:line="120"/>
                          <w:ind w:left="5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EQUIP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TYPE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</w:tc>
                    <w:tc>
                      <w:tcPr>
                        <w:tcW w:w="459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right"/>
                          <w:spacing w:before="19"/>
                          <w:ind w:righ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-</w:t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right"/>
                          <w:spacing w:before="54" w:lineRule="exact" w:line="120"/>
                          <w:ind w:righ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-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28/11/2017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3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ROUTINE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</w:t>
      </w:r>
      <w:r>
        <w:rPr>
          <w:rFonts w:cs="Arial" w:hAnsi="Arial" w:eastAsia="Arial" w:ascii="Arial"/>
          <w:spacing w:val="2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0.020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</w:t>
      </w:r>
      <w:r>
        <w:rPr>
          <w:rFonts w:cs="Arial" w:hAnsi="Arial" w:eastAsia="Arial" w:ascii="Arial"/>
          <w:spacing w:val="1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62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1.0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</w:t>
      </w:r>
      <w:r>
        <w:rPr>
          <w:rFonts w:cs="Arial" w:hAnsi="Arial" w:eastAsia="Arial" w:ascii="Arial"/>
          <w:spacing w:val="28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CLEAR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2198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DISSOLVED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GAS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ANALYSIS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(ASTM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D3612),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EXPRESSED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IN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PPM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auto" w:line="323"/>
        <w:ind w:left="209" w:right="-19" w:firstLine="3058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CARBON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</w:t>
      </w:r>
      <w:r>
        <w:rPr>
          <w:rFonts w:cs="Arial" w:hAnsi="Arial" w:eastAsia="Arial" w:ascii="Arial"/>
          <w:spacing w:val="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CARBON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                        </w:t>
      </w:r>
      <w:r>
        <w:rPr>
          <w:rFonts w:cs="Arial" w:hAnsi="Arial" w:eastAsia="Arial" w:ascii="Arial"/>
          <w:spacing w:val="1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TOTAL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TOTAL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</w:t>
      </w:r>
      <w:r>
        <w:rPr>
          <w:rFonts w:cs="Arial" w:hAnsi="Arial" w:eastAsia="Arial" w:ascii="Arial"/>
          <w:spacing w:val="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HYDROGEN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OXYGEN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</w:t>
      </w:r>
      <w:r>
        <w:rPr>
          <w:rFonts w:cs="Arial" w:hAnsi="Arial" w:eastAsia="Arial" w:ascii="Arial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NITROGEN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</w:t>
      </w:r>
      <w:r>
        <w:rPr>
          <w:rFonts w:cs="Arial" w:hAnsi="Arial" w:eastAsia="Arial" w:ascii="Arial"/>
          <w:spacing w:val="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METHANE</w:t>
      </w:r>
      <w:r>
        <w:rPr>
          <w:rFonts w:cs="Arial" w:hAnsi="Arial" w:eastAsia="Arial" w:ascii="Arial"/>
          <w:spacing w:val="2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MONOXIDE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DIOXIDE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ETHANE</w:t>
      </w:r>
      <w:r>
        <w:rPr>
          <w:rFonts w:cs="Arial" w:hAnsi="Arial" w:eastAsia="Arial" w:ascii="Arial"/>
          <w:spacing w:val="-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ETHYLENE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2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ACETYLENE</w:t>
      </w:r>
      <w:r>
        <w:rPr>
          <w:rFonts w:cs="Arial" w:hAnsi="Arial" w:eastAsia="Arial" w:ascii="Arial"/>
          <w:spacing w:val="1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COMBUSTIBLE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</w:t>
      </w:r>
      <w:r>
        <w:rPr>
          <w:rFonts w:cs="Arial" w:hAnsi="Arial" w:eastAsia="Arial" w:ascii="Arial"/>
          <w:spacing w:val="1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GAS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RECOMMENDATION:</w:t>
      </w:r>
    </w:p>
    <w:p>
      <w:pPr>
        <w:rPr>
          <w:sz w:val="14"/>
          <w:szCs w:val="14"/>
        </w:rPr>
        <w:jc w:val="left"/>
        <w:spacing w:before="5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auto" w:line="537"/>
        <w:ind w:left="2651" w:right="1525" w:firstLine="283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WATER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CONTENT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D1533),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EXPRESSED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</w:t>
      </w:r>
      <w:r>
        <w:rPr>
          <w:rFonts w:cs="Arial" w:hAnsi="Arial" w:eastAsia="Arial" w:ascii="Arial"/>
          <w:spacing w:val="2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TEMP°C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</w:t>
      </w:r>
      <w:r>
        <w:rPr>
          <w:rFonts w:cs="Arial" w:hAnsi="Arial" w:eastAsia="Arial" w:ascii="Arial"/>
          <w:spacing w:val="2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%M/dw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GRADE</w:t>
      </w:r>
    </w:p>
    <w:p>
      <w:pPr>
        <w:rPr>
          <w:rFonts w:cs="Arial" w:hAnsi="Arial" w:eastAsia="Arial" w:ascii="Arial"/>
          <w:sz w:val="11"/>
          <w:szCs w:val="11"/>
        </w:rPr>
        <w:jc w:val="left"/>
        <w:spacing w:before="4"/>
        <w:ind w:left="2651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28/11/2017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2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28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</w:t>
      </w:r>
      <w:r>
        <w:rPr>
          <w:rFonts w:cs="Arial" w:hAnsi="Arial" w:eastAsia="Arial" w:ascii="Arial"/>
          <w:spacing w:val="1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16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1.89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</w:t>
      </w:r>
      <w:r>
        <w:rPr>
          <w:rFonts w:cs="Arial" w:hAnsi="Arial" w:eastAsia="Arial" w:ascii="Arial"/>
          <w:spacing w:val="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 w:lineRule="auto" w:line="315"/>
        <w:ind w:right="100" w:firstLine="1757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TRANSFORMER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TRANS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CLASS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</w:t>
      </w:r>
      <w:r>
        <w:rPr>
          <w:rFonts w:cs="Arial" w:hAnsi="Arial" w:eastAsia="Arial" w:ascii="Arial"/>
          <w:spacing w:val="6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ONAN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IMPEDENCE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1" w:lineRule="auto" w:line="315"/>
        <w:ind w:right="741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PHASE/CYCLE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39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3/50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Hz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LIQUID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TYPE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OIL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LITRES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LIQUID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2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15"/>
          <w:szCs w:val="15"/>
        </w:rPr>
        <w:jc w:val="both"/>
        <w:spacing w:lineRule="auto" w:line="315"/>
        <w:ind w:right="1336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MFG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</w:t>
      </w:r>
      <w:r>
        <w:rPr>
          <w:rFonts w:cs="Arial" w:hAnsi="Arial" w:eastAsia="Arial" w:ascii="Arial"/>
          <w:spacing w:val="15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S/N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</w:t>
      </w:r>
      <w:r>
        <w:rPr>
          <w:rFonts w:cs="Arial" w:hAnsi="Arial" w:eastAsia="Arial" w:ascii="Arial"/>
          <w:spacing w:val="15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FAB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NO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</w:t>
      </w:r>
      <w:r>
        <w:rPr>
          <w:rFonts w:cs="Arial" w:hAnsi="Arial" w:eastAsia="Arial" w:ascii="Arial"/>
          <w:spacing w:val="4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MODEL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LITRES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LIQUID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</w:t>
      </w:r>
      <w:r>
        <w:rPr>
          <w:rFonts w:cs="Arial" w:hAnsi="Arial" w:eastAsia="Arial" w:ascii="Arial"/>
          <w:spacing w:val="3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ENERGIZED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</w:t>
      </w:r>
      <w:r>
        <w:rPr>
          <w:rFonts w:cs="Arial" w:hAnsi="Arial" w:eastAsia="Arial" w:ascii="Arial"/>
          <w:spacing w:val="1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atLeast" w:line="280"/>
        <w:ind w:right="615" w:firstLine="567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ADDITIONAL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EQUIPMENT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RADIATORS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spacing w:val="6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both"/>
        <w:spacing w:before="54" w:lineRule="auto" w:line="315"/>
        <w:ind w:right="1336"/>
        <w:sectPr>
          <w:type w:val="continuous"/>
          <w:pgSz w:w="11920" w:h="16840"/>
          <w:pgMar w:top="480" w:bottom="280" w:left="240" w:right="20"/>
          <w:cols w:num="2" w:equalWidth="off">
            <w:col w:w="7535" w:space="1070"/>
            <w:col w:w="3055"/>
          </w:cols>
        </w:sectPr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FANS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H2O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COOLED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OIL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PUMPS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TOP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</w:t>
      </w:r>
      <w:r>
        <w:rPr>
          <w:rFonts w:cs="Arial" w:hAnsi="Arial" w:eastAsia="Arial" w:ascii="Arial"/>
          <w:spacing w:val="3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BOTTOM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BUCHOLZ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CONSERVATOR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COMPARTMENT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BUSHING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FREE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BREATHER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</w:t>
      </w:r>
      <w:r>
        <w:rPr>
          <w:rFonts w:cs="Arial" w:hAnsi="Arial" w:eastAsia="Arial" w:ascii="Arial"/>
          <w:spacing w:val="39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HOSE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LENGTH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POWER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AVAILABLE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44"/>
        <w:ind w:left="2995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CENNIX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LABORATORY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SDN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BHD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                                               </w:t>
      </w:r>
      <w:r>
        <w:rPr>
          <w:rFonts w:cs="Arial" w:hAnsi="Arial" w:eastAsia="Arial" w:ascii="Arial"/>
          <w:b/>
          <w:spacing w:val="63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position w:val="10"/>
          <w:sz w:val="24"/>
          <w:szCs w:val="24"/>
        </w:rPr>
        <w:t>20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4" w:lineRule="exact" w:line="160"/>
        <w:ind w:left="3845"/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(Formerly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known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as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Myers-Musteq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Sdn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Bhd)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header="0" w:footer="2286" w:top="-20" w:bottom="280" w:left="180" w:right="0"/>
          <w:pgSz w:w="11920" w:h="16840"/>
        </w:sectPr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2967" w:right="835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FURAN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ANALYSIS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D5837),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EXPRESSED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PPB</w:t>
      </w:r>
    </w:p>
    <w:p>
      <w:pPr>
        <w:rPr>
          <w:sz w:val="26"/>
          <w:szCs w:val="26"/>
        </w:rPr>
        <w:jc w:val="left"/>
        <w:spacing w:before="10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2177" w:right="-28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5H2F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1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2FOL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2FAL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2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2ACF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5M2F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TOTAL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PRINTED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19/12/2017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ID#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601669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exact" w:line="160"/>
        <w:ind w:right="1010"/>
      </w:pP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CUST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-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IP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UJP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PLTU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JERANJANG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SUB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NAME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2" w:lineRule="exact" w:line="160"/>
        <w:ind w:right="968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CITY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MATARAM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LOMBOK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UNIT#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TRAFO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4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ESP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UNIT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2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right="2177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LOCATION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left="567"/>
        <w:sectPr>
          <w:type w:val="continuous"/>
          <w:pgSz w:w="11920" w:h="16840"/>
          <w:pgMar w:top="480" w:bottom="280" w:left="180" w:right="0"/>
          <w:cols w:num="2" w:equalWidth="off">
            <w:col w:w="6695" w:space="1970"/>
            <w:col w:w="3075"/>
          </w:cols>
        </w:sectPr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NAMEPLATE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DATA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3"/>
          <w:szCs w:val="3"/>
        </w:rPr>
        <w:jc w:val="left"/>
        <w:spacing w:before="3" w:lineRule="exact" w:line="20"/>
      </w:pPr>
      <w:r>
        <w:rPr>
          <w:sz w:val="3"/>
          <w:szCs w:val="3"/>
        </w:rPr>
      </w:r>
    </w:p>
    <w:tbl>
      <w:tblPr>
        <w:tblW w:w="0" w:type="auto"/>
        <w:tblLook w:val="01E0"/>
        <w:jc w:val="left"/>
        <w:tblInd w:w="182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15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81"/>
              <w:ind w:left="1381" w:right="1146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MFG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DATE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MFG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81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FUJIAN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2010</w:t>
            </w:r>
          </w:p>
        </w:tc>
      </w:tr>
      <w:tr>
        <w:trPr>
          <w:trHeight w:val="453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24"/>
                <w:szCs w:val="24"/>
              </w:rPr>
              <w:jc w:val="left"/>
              <w:spacing w:before="3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11"/>
                <w:szCs w:val="11"/>
              </w:rPr>
              <w:jc w:val="left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RECOMMENDATION:</w:t>
            </w:r>
          </w:p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 w:lineRule="auto" w:line="315"/>
              <w:ind w:left="1412" w:right="376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MAIN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TANK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S/N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KVA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5"/>
                <w:szCs w:val="15"/>
              </w:rPr>
              <w:t>10032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19"/>
              <w:ind w:left="1381" w:right="122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PRI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72000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V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19"/>
              <w:ind w:left="1381" w:right="1171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SEC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380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V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KILOGRAMS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EQUIP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TYPE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TRANSFORMER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TRANS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CLASS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ONAN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IMPEDENCE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765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1"/>
                <w:szCs w:val="11"/>
              </w:rPr>
              <w:jc w:val="left"/>
              <w:spacing w:before="73"/>
              <w:ind w:left="1174"/>
            </w:pP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METALS-IN-OIL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(ASTM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D3635),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EXPRESSED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IN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PPM</w:t>
            </w:r>
          </w:p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9"/>
                <w:szCs w:val="9"/>
              </w:rPr>
              <w:jc w:val="center"/>
              <w:spacing w:lineRule="exact" w:line="80"/>
              <w:ind w:left="1827" w:right="2464"/>
            </w:pPr>
            <w:r>
              <w:rPr>
                <w:rFonts w:cs="Arial" w:hAnsi="Arial" w:eastAsia="Arial" w:ascii="Arial"/>
                <w:spacing w:val="0"/>
                <w:w w:val="100"/>
                <w:position w:val="-2"/>
                <w:sz w:val="9"/>
                <w:szCs w:val="9"/>
              </w:rPr>
              <w:t>®</w:t>
            </w:r>
            <w:r>
              <w:rPr>
                <w:rFonts w:cs="Arial" w:hAnsi="Arial" w:eastAsia="Arial" w:ascii="Arial"/>
                <w:spacing w:val="0"/>
                <w:w w:val="100"/>
                <w:position w:val="-2"/>
                <w:sz w:val="9"/>
                <w:szCs w:val="9"/>
              </w:rPr>
              <w:t>                                     </w:t>
            </w:r>
            <w:r>
              <w:rPr>
                <w:rFonts w:cs="Arial" w:hAnsi="Arial" w:eastAsia="Arial" w:ascii="Arial"/>
                <w:spacing w:val="7"/>
                <w:w w:val="100"/>
                <w:position w:val="-2"/>
                <w:sz w:val="9"/>
                <w:szCs w:val="9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2"/>
                <w:sz w:val="9"/>
                <w:szCs w:val="9"/>
              </w:rPr>
              <w:t>®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9"/>
                <w:szCs w:val="9"/>
              </w:rPr>
            </w:r>
          </w:p>
          <w:p>
            <w:pPr>
              <w:rPr>
                <w:rFonts w:cs="Arial" w:hAnsi="Arial" w:eastAsia="Arial" w:ascii="Arial"/>
                <w:sz w:val="11"/>
                <w:szCs w:val="11"/>
              </w:rPr>
              <w:jc w:val="left"/>
              <w:spacing w:lineRule="exact" w:line="80"/>
              <w:ind w:left="1122"/>
            </w:pP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DATE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               </w:t>
            </w:r>
            <w:r>
              <w:rPr>
                <w:rFonts w:cs="Arial" w:hAnsi="Arial" w:eastAsia="Arial" w:ascii="Arial"/>
                <w:spacing w:val="8"/>
                <w:w w:val="100"/>
                <w:position w:val="1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ALUMINIUM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             </w:t>
            </w:r>
            <w:r>
              <w:rPr>
                <w:rFonts w:cs="Arial" w:hAnsi="Arial" w:eastAsia="Arial" w:ascii="Arial"/>
                <w:spacing w:val="7"/>
                <w:w w:val="100"/>
                <w:position w:val="1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IRON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         </w:t>
            </w:r>
            <w:r>
              <w:rPr>
                <w:rFonts w:cs="Arial" w:hAnsi="Arial" w:eastAsia="Arial" w:ascii="Arial"/>
                <w:spacing w:val="14"/>
                <w:w w:val="100"/>
                <w:position w:val="1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COPPER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11"/>
                <w:szCs w:val="11"/>
              </w:rPr>
            </w:r>
          </w:p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 w:lineRule="auto" w:line="315"/>
              <w:ind w:left="1412" w:right="418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PHASE/CYCLE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LIQUID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TYPE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LITRES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LIQUID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3/50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Hz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OIL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312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MFG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S/N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FAB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NO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MODEL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LITRES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LIQUID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88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ENERGIZED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</w:tbl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20" w:h="16840"/>
          <w:pgMar w:top="480" w:bottom="280" w:left="180" w:right="0"/>
        </w:sectPr>
      </w:pPr>
      <w:r>
        <w:rPr>
          <w:sz w:val="20"/>
          <w:szCs w:val="20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auto" w:line="538"/>
        <w:ind w:left="509" w:right="-19" w:firstLine="218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LIQUID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POWER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FACTOR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D924)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                                   </w:t>
      </w:r>
      <w:r>
        <w:rPr>
          <w:rFonts w:cs="Arial" w:hAnsi="Arial" w:eastAsia="Arial" w:ascii="Arial"/>
          <w:spacing w:val="2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INHIBITOR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CONTENT,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DBPC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D2668)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</w:t>
      </w:r>
      <w:r>
        <w:rPr>
          <w:rFonts w:cs="Arial" w:hAnsi="Arial" w:eastAsia="Arial" w:ascii="Arial"/>
          <w:spacing w:val="1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25°C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100°C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                                        </w:t>
      </w:r>
      <w:r>
        <w:rPr>
          <w:rFonts w:cs="Arial" w:hAnsi="Arial" w:eastAsia="Arial" w:ascii="Arial"/>
          <w:spacing w:val="8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</w:t>
      </w:r>
      <w:r>
        <w:rPr>
          <w:rFonts w:cs="Arial" w:hAnsi="Arial" w:eastAsia="Arial" w:ascii="Arial"/>
          <w:spacing w:val="1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%BY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WEIGHT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/>
        <w:ind w:left="567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ADDITIONAL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EQUIPMENT</w:t>
      </w:r>
    </w:p>
    <w:p>
      <w:pPr>
        <w:rPr>
          <w:rFonts w:cs="Arial" w:hAnsi="Arial" w:eastAsia="Arial" w:ascii="Arial"/>
          <w:sz w:val="15"/>
          <w:szCs w:val="15"/>
        </w:rPr>
        <w:jc w:val="both"/>
        <w:spacing w:before="71" w:lineRule="exact" w:line="220"/>
        <w:ind w:right="1356"/>
        <w:sectPr>
          <w:type w:val="continuous"/>
          <w:pgSz w:w="11920" w:h="16840"/>
          <w:pgMar w:top="480" w:bottom="280" w:left="180" w:right="0"/>
          <w:cols w:num="2" w:equalWidth="off">
            <w:col w:w="7342" w:space="1322"/>
            <w:col w:w="3076"/>
          </w:cols>
        </w:sectPr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RADIATORS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FANS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H2O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COOLED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OIL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PUMPS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TOP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</w:t>
      </w:r>
      <w:r>
        <w:rPr>
          <w:rFonts w:cs="Arial" w:hAnsi="Arial" w:eastAsia="Arial" w:ascii="Arial"/>
          <w:spacing w:val="3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BOTTOM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BUCHOLZ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CONSERVATOR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COMPARTMENT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BUSHING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FREE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BREATHER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</w:t>
      </w:r>
      <w:r>
        <w:rPr>
          <w:rFonts w:cs="Arial" w:hAnsi="Arial" w:eastAsia="Arial" w:ascii="Arial"/>
          <w:spacing w:val="39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HOSE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LENGTH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POWER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AVAILABLE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20" w:h="16840"/>
          <w:pgMar w:top="480" w:bottom="280" w:left="180" w:right="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9"/>
          <w:szCs w:val="9"/>
        </w:rPr>
        <w:jc w:val="left"/>
        <w:spacing w:before="48" w:lineRule="exact" w:line="80"/>
        <w:ind w:left="670"/>
      </w:pPr>
      <w:r>
        <w:rPr>
          <w:rFonts w:cs="Arial" w:hAnsi="Arial" w:eastAsia="Arial" w:ascii="Arial"/>
          <w:spacing w:val="0"/>
          <w:w w:val="100"/>
          <w:position w:val="-2"/>
          <w:sz w:val="9"/>
          <w:szCs w:val="9"/>
        </w:rPr>
        <w:t>®</w:t>
      </w:r>
      <w:r>
        <w:rPr>
          <w:rFonts w:cs="Arial" w:hAnsi="Arial" w:eastAsia="Arial" w:ascii="Arial"/>
          <w:spacing w:val="0"/>
          <w:w w:val="100"/>
          <w:position w:val="0"/>
          <w:sz w:val="9"/>
          <w:szCs w:val="9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exact" w:line="80"/>
        <w:ind w:left="727" w:right="-36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CORROSIVE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SULFUR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1275B)</w:t>
      </w:r>
    </w:p>
    <w:p>
      <w:pPr>
        <w:rPr>
          <w:rFonts w:cs="Arial" w:hAnsi="Arial" w:eastAsia="Arial" w:ascii="Arial"/>
          <w:sz w:val="9"/>
          <w:szCs w:val="9"/>
        </w:rPr>
        <w:jc w:val="left"/>
        <w:spacing w:before="48" w:lineRule="exact" w:line="80"/>
      </w:pPr>
      <w:r>
        <w:br w:type="column"/>
      </w:r>
      <w:r>
        <w:rPr>
          <w:rFonts w:cs="Arial" w:hAnsi="Arial" w:eastAsia="Arial" w:ascii="Arial"/>
          <w:spacing w:val="0"/>
          <w:w w:val="100"/>
          <w:position w:val="-2"/>
          <w:sz w:val="9"/>
          <w:szCs w:val="9"/>
        </w:rPr>
        <w:t>®</w:t>
      </w:r>
      <w:r>
        <w:rPr>
          <w:rFonts w:cs="Arial" w:hAnsi="Arial" w:eastAsia="Arial" w:ascii="Arial"/>
          <w:spacing w:val="0"/>
          <w:w w:val="100"/>
          <w:position w:val="0"/>
          <w:sz w:val="9"/>
          <w:szCs w:val="9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exact" w:line="80"/>
        <w:ind w:left="57"/>
        <w:sectPr>
          <w:type w:val="continuous"/>
          <w:pgSz w:w="11920" w:h="16840"/>
          <w:pgMar w:top="480" w:bottom="280" w:left="180" w:right="0"/>
          <w:cols w:num="2" w:equalWidth="off">
            <w:col w:w="2616" w:space="2420"/>
            <w:col w:w="6704"/>
          </w:cols>
        </w:sectPr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PASSIVATOR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COUNT,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EXPRESSED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PPM</w:t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ind w:left="103"/>
        <w:sectPr>
          <w:type w:val="continuous"/>
          <w:pgSz w:w="11920" w:h="16840"/>
          <w:pgMar w:top="480" w:bottom="280" w:left="180" w:right="0"/>
        </w:sectPr>
      </w:pPr>
      <w:r>
        <w:rPr>
          <w:rFonts w:cs="Arial" w:hAnsi="Arial" w:eastAsia="Arial" w:ascii="Arial"/>
          <w:spacing w:val="0"/>
          <w:w w:val="100"/>
          <w:sz w:val="10"/>
          <w:szCs w:val="10"/>
        </w:rPr>
        <w:t>DATE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   </w:t>
      </w:r>
      <w:r>
        <w:rPr>
          <w:rFonts w:cs="Arial" w:hAnsi="Arial" w:eastAsia="Arial" w:ascii="Arial"/>
          <w:spacing w:val="1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STATUS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</w:t>
      </w:r>
      <w:r>
        <w:rPr>
          <w:rFonts w:cs="Arial" w:hAnsi="Arial" w:eastAsia="Arial" w:ascii="Arial"/>
          <w:spacing w:val="11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CLASS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</w:t>
      </w:r>
      <w:r>
        <w:rPr>
          <w:rFonts w:cs="Arial" w:hAnsi="Arial" w:eastAsia="Arial" w:ascii="Arial"/>
          <w:spacing w:val="23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APPEARANCE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                                                                         </w:t>
      </w:r>
      <w:r>
        <w:rPr>
          <w:rFonts w:cs="Arial" w:hAnsi="Arial" w:eastAsia="Arial" w:ascii="Arial"/>
          <w:spacing w:val="26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DATE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   </w:t>
      </w:r>
      <w:r>
        <w:rPr>
          <w:rFonts w:cs="Arial" w:hAnsi="Arial" w:eastAsia="Arial" w:ascii="Arial"/>
          <w:spacing w:val="1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PPM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75" w:lineRule="exact" w:line="220"/>
        <w:ind w:left="120"/>
      </w:pPr>
      <w:r>
        <w:pict>
          <v:group style="position:absolute;margin-left:93.6pt;margin-top:18.4859pt;width:432pt;height:0pt;mso-position-horizontal-relative:page;mso-position-vertical-relative:paragraph;z-index:-3536" coordorigin="1872,370" coordsize="8640,0">
            <v:shape style="position:absolute;left:1872;top:370;width:8640;height:0" coordorigin="1872,370" coordsize="8640,0" path="m1872,370l10512,370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ef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No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XM/MK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7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5" w:lineRule="exact" w:line="280"/>
      </w:pPr>
      <w:r>
        <w:rPr>
          <w:sz w:val="28"/>
          <w:szCs w:val="28"/>
        </w:rPr>
      </w:r>
    </w:p>
    <w:tbl>
      <w:tblPr>
        <w:tblW w:w="0" w:type="auto"/>
        <w:tblLook w:val="01E0"/>
        <w:jc w:val="left"/>
        <w:tblInd w:w="11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91" w:hRule="exact"/>
        </w:trPr>
        <w:tc>
          <w:tcPr>
            <w:tcW w:w="7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16"/>
                <w:szCs w:val="16"/>
              </w:rPr>
              <w:jc w:val="left"/>
              <w:spacing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213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3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16"/>
                <w:szCs w:val="16"/>
              </w:rPr>
              <w:jc w:val="left"/>
              <w:spacing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1175" w:right="1176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nit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3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16"/>
                <w:szCs w:val="16"/>
              </w:rPr>
              <w:jc w:val="left"/>
              <w:spacing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029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umb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>
            <w:pPr>
              <w:rPr>
                <w:sz w:val="16"/>
                <w:szCs w:val="16"/>
              </w:rPr>
              <w:jc w:val="left"/>
              <w:spacing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342" w:right="343"/>
            </w:pP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607" w:hRule="exact"/>
        </w:trPr>
        <w:tc>
          <w:tcPr>
            <w:tcW w:w="7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2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262" w:right="264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5.</w:t>
            </w:r>
          </w:p>
        </w:tc>
        <w:tc>
          <w:tcPr>
            <w:tcW w:w="3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2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575"/>
            </w:pP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3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2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1309" w:right="1309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1006902</w:t>
            </w:r>
          </w:p>
        </w:tc>
        <w:tc>
          <w:tcPr>
            <w:tcW w:w="1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7"/>
                <w:szCs w:val="17"/>
              </w:rPr>
              <w:jc w:val="left"/>
              <w:spacing w:before="2" w:lineRule="exact" w:line="160"/>
            </w:pPr>
            <w:r>
              <w:rPr>
                <w:sz w:val="17"/>
                <w:szCs w:val="17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366" w:right="366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21</w:t>
            </w:r>
          </w:p>
        </w:tc>
      </w:tr>
    </w:tbl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480"/>
      </w:pP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di</w:t>
      </w:r>
      <w:r>
        <w:rPr>
          <w:rFonts w:cs="Arial" w:hAnsi="Arial" w:eastAsia="Arial" w:ascii="Arial"/>
          <w:b/>
          <w:spacing w:val="4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8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is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elec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7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olour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z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00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</w:r>
      <w:r>
        <w:rPr>
          <w:rFonts w:cs="Tahoma" w:hAnsi="Tahoma" w:eastAsia="Tahoma" w:ascii="Tahoma"/>
          <w:spacing w:val="0"/>
          <w:w w:val="100"/>
          <w:sz w:val="22"/>
          <w:szCs w:val="22"/>
        </w:rPr>
        <w:t>   </w:t>
      </w:r>
      <w:r>
        <w:rPr>
          <w:rFonts w:cs="Tahoma" w:hAnsi="Tahoma" w:eastAsia="Tahoma" w:ascii="Tahoma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za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40" w:val="left"/>
        </w:tabs>
        <w:jc w:val="both"/>
        <w:spacing w:lineRule="auto" w:line="360"/>
        <w:ind w:left="1380" w:right="459" w:hanging="90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-</w:t>
        <w:tab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Wa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b/>
          <w:spacing w:val="3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16p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</w:t>
      </w:r>
      <w:r>
        <w:rPr>
          <w:rFonts w:cs="Arial" w:hAnsi="Arial" w:eastAsia="Arial" w:ascii="Arial"/>
          <w:b/>
          <w:spacing w:val="3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ure</w:t>
      </w:r>
      <w:r>
        <w:rPr>
          <w:rFonts w:cs="Arial" w:hAnsi="Arial" w:eastAsia="Arial" w:ascii="Arial"/>
          <w:spacing w:val="2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5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5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04%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4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20p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17"/>
          <w:szCs w:val="17"/>
        </w:rPr>
        <w:jc w:val="left"/>
        <w:spacing w:before="10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480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40" w:val="left"/>
        </w:tabs>
        <w:jc w:val="both"/>
        <w:spacing w:before="43" w:lineRule="exact" w:line="380"/>
        <w:ind w:left="1292" w:right="459" w:hanging="811"/>
      </w:pPr>
      <w:r>
        <w:rPr>
          <w:rFonts w:cs="Tahoma" w:hAnsi="Tahoma" w:eastAsia="Tahoma" w:ascii="Tahoma"/>
          <w:spacing w:val="0"/>
          <w:w w:val="100"/>
          <w:sz w:val="22"/>
          <w:szCs w:val="22"/>
        </w:rPr>
        <w:t>-</w:t>
        <w:tab/>
      </w:r>
      <w:r>
        <w:rPr>
          <w:rFonts w:cs="Tahoma" w:hAnsi="Tahoma" w:eastAsia="Tahoma" w:ascii="Tahoma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*L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nt,</w:t>
      </w:r>
      <w:r>
        <w:rPr>
          <w:rFonts w:cs="Arial" w:hAnsi="Arial" w:eastAsia="Arial" w:ascii="Arial"/>
          <w:spacing w:val="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s,</w:t>
      </w:r>
      <w:r>
        <w:rPr>
          <w:rFonts w:cs="Arial" w:hAnsi="Arial" w:eastAsia="Arial" w:ascii="Arial"/>
          <w:spacing w:val="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ests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urp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3"/>
        <w:ind w:left="120"/>
      </w:pPr>
      <w:r>
        <w:rPr>
          <w:rFonts w:cs="Times New Roman" w:hAnsi="Times New Roman" w:eastAsia="Times New Roman" w:ascii="Times New Roman"/>
          <w:i/>
          <w:w w:val="99"/>
          <w:sz w:val="20"/>
          <w:szCs w:val="2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Di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cl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imer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: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20" w:right="700"/>
      </w:pP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All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eli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terp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erived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tern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lyst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TxM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ervices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mer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vised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tly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ify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erein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right"/>
        <w:ind w:right="163"/>
        <w:sectPr>
          <w:pgMar w:footer="0" w:header="0" w:top="620" w:bottom="280" w:left="1680" w:right="1300"/>
          <w:footerReference w:type="default" r:id="rId16"/>
          <w:pgSz w:w="11920" w:h="16840"/>
        </w:sectPr>
      </w:pP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7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44"/>
        <w:ind w:left="2935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CENNIX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LABORATORY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(M)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SDN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BHD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                                         </w:t>
      </w:r>
      <w:r>
        <w:rPr>
          <w:rFonts w:cs="Arial" w:hAnsi="Arial" w:eastAsia="Arial" w:ascii="Arial"/>
          <w:b/>
          <w:spacing w:val="3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position w:val="10"/>
          <w:sz w:val="24"/>
          <w:szCs w:val="24"/>
        </w:rPr>
        <w:t>21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4" w:lineRule="exact" w:line="160"/>
        <w:ind w:left="3785"/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(Formerly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known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as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Myers-Musteq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Sdn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Bhd)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footer="2286" w:header="0" w:top="-20" w:bottom="280" w:left="240" w:right="20"/>
          <w:footerReference w:type="default" r:id="rId17"/>
          <w:pgSz w:w="11920" w:h="16840"/>
        </w:sectPr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3474" w:right="990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VISUAL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INSPECTION</w:t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92" w:right="-36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12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STATUS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</w:t>
      </w:r>
      <w:r>
        <w:rPr>
          <w:rFonts w:cs="Arial" w:hAnsi="Arial" w:eastAsia="Arial" w:ascii="Arial"/>
          <w:spacing w:val="1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OIL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TEMP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</w:t>
      </w:r>
      <w:r>
        <w:rPr>
          <w:rFonts w:cs="Arial" w:hAnsi="Arial" w:eastAsia="Arial" w:ascii="Arial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W.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TEMP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OIL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LEVEL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PAINT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2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S.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GEL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2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LEAKS</w:t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57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27/11/2017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</w:t>
      </w:r>
      <w:r>
        <w:rPr>
          <w:rFonts w:cs="Arial" w:hAnsi="Arial" w:eastAsia="Arial" w:ascii="Arial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ONLINE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50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</w:t>
      </w:r>
      <w:r>
        <w:rPr>
          <w:rFonts w:cs="Arial" w:hAnsi="Arial" w:eastAsia="Arial" w:ascii="Arial"/>
          <w:spacing w:val="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55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6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3360" w:right="706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LIQUID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SCREEN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TEST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DATA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PRINTED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19/12/2017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ID#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601669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exact" w:line="160"/>
        <w:ind w:right="990"/>
      </w:pP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CUST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-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IP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UJP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PLTU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JERANJANG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SUB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NAME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2" w:lineRule="exact" w:line="160"/>
        <w:ind w:right="990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CITY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MATARAM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LOMBOK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UNIT#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MAIN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TRAFO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UNIT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2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right="1349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LOCATION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OUTDOOR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5"/>
          <w:szCs w:val="15"/>
        </w:rPr>
        <w:jc w:val="center"/>
        <w:ind w:left="536" w:right="1093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NAMEPLATE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DATA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auto" w:line="315"/>
        <w:ind w:right="575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MFG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  </w:t>
      </w:r>
      <w:r>
        <w:rPr>
          <w:rFonts w:cs="Arial" w:hAnsi="Arial" w:eastAsia="Arial" w:ascii="Arial"/>
          <w:spacing w:val="8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WOLONG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MFG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</w:t>
      </w:r>
      <w:r>
        <w:rPr>
          <w:rFonts w:cs="Arial" w:hAnsi="Arial" w:eastAsia="Arial" w:ascii="Arial"/>
          <w:spacing w:val="2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2011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1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MAIN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TANK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S/N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</w:t>
      </w:r>
      <w:r>
        <w:rPr>
          <w:rFonts w:cs="Arial" w:hAnsi="Arial" w:eastAsia="Arial" w:ascii="Arial"/>
          <w:spacing w:val="2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1006902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54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KVA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  </w:t>
      </w:r>
      <w:r>
        <w:rPr>
          <w:rFonts w:cs="Arial" w:hAnsi="Arial" w:eastAsia="Arial" w:ascii="Arial"/>
          <w:spacing w:val="4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33000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54" w:lineRule="exact" w:line="160"/>
        <w:sectPr>
          <w:type w:val="continuous"/>
          <w:pgSz w:w="11920" w:h="16840"/>
          <w:pgMar w:top="480" w:bottom="280" w:left="240" w:right="20"/>
          <w:cols w:num="2" w:equalWidth="off">
            <w:col w:w="5614" w:space="2990"/>
            <w:col w:w="3056"/>
          </w:cols>
        </w:sectPr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PRI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                               </w:t>
      </w:r>
      <w:r>
        <w:rPr>
          <w:rFonts w:cs="Arial" w:hAnsi="Arial" w:eastAsia="Arial" w:ascii="Arial"/>
          <w:spacing w:val="8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170000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V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0" w:lineRule="exact" w:line="260"/>
        <w:sectPr>
          <w:type w:val="continuous"/>
          <w:pgSz w:w="11920" w:h="16840"/>
          <w:pgMar w:top="480" w:bottom="280" w:left="240" w:right="20"/>
        </w:sectPr>
      </w:pPr>
      <w:r>
        <w:rPr>
          <w:sz w:val="26"/>
          <w:szCs w:val="26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57"/>
      </w:pPr>
      <w:r>
        <w:pict>
          <v:shape type="#_x0000_t202" style="position:absolute;margin-left:17.84pt;margin-top:-29.8078pt;width:535.09pt;height:30.51pt;mso-position-horizontal-relative:page;mso-position-vertical-relative:paragraph;z-index:-3535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240" w:hRule="exact"/>
                    </w:trPr>
                    <w:tc>
                      <w:tcPr>
                        <w:tcW w:w="1559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  <w:tc>
                      <w:tcPr>
                        <w:tcW w:w="98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194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D974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17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D971</w:t>
                        </w:r>
                      </w:p>
                    </w:tc>
                    <w:tc>
                      <w:tcPr>
                        <w:tcW w:w="63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148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IEC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156</w:t>
                        </w:r>
                      </w:p>
                    </w:tc>
                    <w:tc>
                      <w:tcPr>
                        <w:tcW w:w="81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8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D1500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67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D4052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D1524</w:t>
                        </w:r>
                      </w:p>
                    </w:tc>
                    <w:tc>
                      <w:tcPr>
                        <w:tcW w:w="134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86"/>
                          <w:ind w:left="67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ASTM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D1698</w:t>
                        </w:r>
                      </w:p>
                    </w:tc>
                    <w:tc>
                      <w:tcPr>
                        <w:tcW w:w="2809" w:type="dxa"/>
                        <w:gridSpan w:val="2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32"/>
                          <w:ind w:left="595" w:right="-6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SEC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                              </w:t>
                        </w:r>
                        <w:r>
                          <w:rPr>
                            <w:rFonts w:cs="Arial" w:hAnsi="Arial" w:eastAsia="Arial" w:ascii="Arial"/>
                            <w:spacing w:val="3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-</w:t>
                        </w:r>
                        <w:r>
                          <w:rPr>
                            <w:rFonts w:cs="Arial" w:hAnsi="Arial" w:eastAsia="Arial" w:ascii="Arial"/>
                            <w:spacing w:val="37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6300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V</w:t>
                        </w:r>
                      </w:p>
                    </w:tc>
                  </w:tr>
                  <w:tr>
                    <w:trPr>
                      <w:trHeight w:val="370" w:hRule="exact"/>
                    </w:trPr>
                    <w:tc>
                      <w:tcPr>
                        <w:tcW w:w="71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7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DATE</w:t>
                        </w:r>
                      </w:p>
                    </w:tc>
                    <w:tc>
                      <w:tcPr>
                        <w:tcW w:w="84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2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SERVICES</w:t>
                        </w:r>
                      </w:p>
                    </w:tc>
                    <w:tc>
                      <w:tcPr>
                        <w:tcW w:w="98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 w:lineRule="auto" w:line="323"/>
                          <w:ind w:left="169" w:right="151" w:firstLine="19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ACID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(mgKOH/gm)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 w:lineRule="auto" w:line="323"/>
                          <w:ind w:left="315" w:right="217" w:firstLine="101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IFT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(mN/m)</w:t>
                        </w:r>
                      </w:p>
                    </w:tc>
                    <w:tc>
                      <w:tcPr>
                        <w:tcW w:w="630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 w:lineRule="auto" w:line="323"/>
                          <w:ind w:left="205" w:right="16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DIEL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(kV)</w:t>
                        </w:r>
                      </w:p>
                    </w:tc>
                    <w:tc>
                      <w:tcPr>
                        <w:tcW w:w="81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41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COLOUR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54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SP.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GR.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before="16"/>
                          <w:ind w:left="18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1"/>
                            <w:szCs w:val="11"/>
                          </w:rPr>
                          <w:t>VISUAL</w:t>
                        </w:r>
                      </w:p>
                    </w:tc>
                    <w:tc>
                      <w:tcPr>
                        <w:tcW w:w="1343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9"/>
                            <w:szCs w:val="9"/>
                          </w:rPr>
                          <w:jc w:val="left"/>
                          <w:spacing w:lineRule="exact" w:line="40"/>
                          <w:ind w:left="9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1"/>
                            <w:sz w:val="9"/>
                            <w:szCs w:val="9"/>
                          </w:rPr>
                          <w:t>®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9"/>
                            <w:szCs w:val="9"/>
                          </w:rPr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11"/>
                            <w:szCs w:val="11"/>
                          </w:rPr>
                          <w:jc w:val="left"/>
                          <w:spacing w:lineRule="exact" w:line="80"/>
                          <w:ind w:left="18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1"/>
                            <w:sz w:val="11"/>
                            <w:szCs w:val="11"/>
                          </w:rPr>
                          <w:t>SEDIMENT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11"/>
                            <w:szCs w:val="11"/>
                          </w:rPr>
                        </w:r>
                      </w:p>
                    </w:tc>
                    <w:tc>
                      <w:tcPr>
                        <w:tcW w:w="1855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19"/>
                          <w:ind w:left="5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KILOGRAMS</w:t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54" w:lineRule="exact" w:line="120"/>
                          <w:ind w:left="59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EQUIP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TYPE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</w:tc>
                    <w:tc>
                      <w:tcPr>
                        <w:tcW w:w="954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19"/>
                          <w:ind w:left="36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-</w:t>
                        </w:r>
                        <w:r>
                          <w:rPr>
                            <w:rFonts w:cs="Arial" w:hAnsi="Arial" w:eastAsia="Arial" w:ascii="Arial"/>
                            <w:spacing w:val="37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5"/>
                            <w:szCs w:val="15"/>
                          </w:rPr>
                          <w:t>81000</w:t>
                        </w:r>
                      </w:p>
                      <w:p>
                        <w:pPr>
                          <w:rPr>
                            <w:rFonts w:cs="Arial" w:hAnsi="Arial" w:eastAsia="Arial" w:ascii="Arial"/>
                            <w:sz w:val="15"/>
                            <w:szCs w:val="15"/>
                          </w:rPr>
                          <w:jc w:val="left"/>
                          <w:spacing w:before="54" w:lineRule="exact" w:line="120"/>
                          <w:ind w:left="369" w:right="-94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-</w:t>
                        </w:r>
                        <w:r>
                          <w:rPr>
                            <w:rFonts w:cs="Arial" w:hAnsi="Arial" w:eastAsia="Arial" w:ascii="Arial"/>
                            <w:spacing w:val="37"/>
                            <w:w w:val="100"/>
                            <w:position w:val="-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-4"/>
                            <w:sz w:val="15"/>
                            <w:szCs w:val="15"/>
                          </w:rPr>
                          <w:t>TRAN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27/11/2017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3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ROUTINE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</w:t>
      </w:r>
      <w:r>
        <w:rPr>
          <w:rFonts w:cs="Arial" w:hAnsi="Arial" w:eastAsia="Arial" w:ascii="Arial"/>
          <w:spacing w:val="2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0.008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</w:t>
      </w:r>
      <w:r>
        <w:rPr>
          <w:rFonts w:cs="Arial" w:hAnsi="Arial" w:eastAsia="Arial" w:ascii="Arial"/>
          <w:spacing w:val="1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70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0.5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</w:t>
      </w:r>
      <w:r>
        <w:rPr>
          <w:rFonts w:cs="Arial" w:hAnsi="Arial" w:eastAsia="Arial" w:ascii="Arial"/>
          <w:spacing w:val="28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CLEAR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ind w:left="2198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DISSOLVED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GAS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ANALYSIS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(ASTM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D3612),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EXPRESSED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IN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PPM</w:t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auto" w:line="323"/>
        <w:ind w:left="209" w:right="-19" w:firstLine="3058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CARBON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</w:t>
      </w:r>
      <w:r>
        <w:rPr>
          <w:rFonts w:cs="Arial" w:hAnsi="Arial" w:eastAsia="Arial" w:ascii="Arial"/>
          <w:spacing w:val="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CARBON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                        </w:t>
      </w:r>
      <w:r>
        <w:rPr>
          <w:rFonts w:cs="Arial" w:hAnsi="Arial" w:eastAsia="Arial" w:ascii="Arial"/>
          <w:spacing w:val="1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TOTAL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TOTAL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</w:t>
      </w:r>
      <w:r>
        <w:rPr>
          <w:rFonts w:cs="Arial" w:hAnsi="Arial" w:eastAsia="Arial" w:ascii="Arial"/>
          <w:spacing w:val="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HYDROGEN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OXYGEN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</w:t>
      </w:r>
      <w:r>
        <w:rPr>
          <w:rFonts w:cs="Arial" w:hAnsi="Arial" w:eastAsia="Arial" w:ascii="Arial"/>
          <w:spacing w:val="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NITROGEN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</w:t>
      </w:r>
      <w:r>
        <w:rPr>
          <w:rFonts w:cs="Arial" w:hAnsi="Arial" w:eastAsia="Arial" w:ascii="Arial"/>
          <w:spacing w:val="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METHANE</w:t>
      </w:r>
      <w:r>
        <w:rPr>
          <w:rFonts w:cs="Arial" w:hAnsi="Arial" w:eastAsia="Arial" w:ascii="Arial"/>
          <w:spacing w:val="2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MONOXIDE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DIOXIDE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ETHANE</w:t>
      </w:r>
      <w:r>
        <w:rPr>
          <w:rFonts w:cs="Arial" w:hAnsi="Arial" w:eastAsia="Arial" w:ascii="Arial"/>
          <w:spacing w:val="-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ETHYLENE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2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ACETYLENE</w:t>
      </w:r>
      <w:r>
        <w:rPr>
          <w:rFonts w:cs="Arial" w:hAnsi="Arial" w:eastAsia="Arial" w:ascii="Arial"/>
          <w:spacing w:val="14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COMBUSTIBLE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</w:t>
      </w:r>
      <w:r>
        <w:rPr>
          <w:rFonts w:cs="Arial" w:hAnsi="Arial" w:eastAsia="Arial" w:ascii="Arial"/>
          <w:spacing w:val="1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GAS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RECOMMENDATION:</w:t>
      </w:r>
    </w:p>
    <w:p>
      <w:pPr>
        <w:rPr>
          <w:sz w:val="14"/>
          <w:szCs w:val="14"/>
        </w:rPr>
        <w:jc w:val="left"/>
        <w:spacing w:before="5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auto" w:line="537"/>
        <w:ind w:left="2651" w:right="1525" w:firstLine="283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WATER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CONTENT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D1533),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EXPRESSED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</w:t>
      </w:r>
      <w:r>
        <w:rPr>
          <w:rFonts w:cs="Arial" w:hAnsi="Arial" w:eastAsia="Arial" w:ascii="Arial"/>
          <w:spacing w:val="2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TEMP°C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</w:t>
      </w:r>
      <w:r>
        <w:rPr>
          <w:rFonts w:cs="Arial" w:hAnsi="Arial" w:eastAsia="Arial" w:ascii="Arial"/>
          <w:spacing w:val="2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%M/dw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GRADE</w:t>
      </w:r>
    </w:p>
    <w:p>
      <w:pPr>
        <w:rPr>
          <w:rFonts w:cs="Arial" w:hAnsi="Arial" w:eastAsia="Arial" w:ascii="Arial"/>
          <w:sz w:val="11"/>
          <w:szCs w:val="11"/>
        </w:rPr>
        <w:jc w:val="left"/>
        <w:spacing w:before="4"/>
        <w:ind w:left="2651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27/11/2017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</w:t>
      </w:r>
      <w:r>
        <w:rPr>
          <w:rFonts w:cs="Arial" w:hAnsi="Arial" w:eastAsia="Arial" w:ascii="Arial"/>
          <w:spacing w:val="2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37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</w:t>
      </w:r>
      <w:r>
        <w:rPr>
          <w:rFonts w:cs="Arial" w:hAnsi="Arial" w:eastAsia="Arial" w:ascii="Arial"/>
          <w:spacing w:val="1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16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1.04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</w:t>
      </w:r>
      <w:r>
        <w:rPr>
          <w:rFonts w:cs="Arial" w:hAnsi="Arial" w:eastAsia="Arial" w:ascii="Arial"/>
          <w:spacing w:val="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B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 w:lineRule="auto" w:line="315"/>
        <w:ind w:right="100" w:firstLine="2166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SFORMER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TRANS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CLASS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</w:t>
      </w:r>
      <w:r>
        <w:rPr>
          <w:rFonts w:cs="Arial" w:hAnsi="Arial" w:eastAsia="Arial" w:ascii="Arial"/>
          <w:spacing w:val="6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ONAF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IMPEDENCE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13.03%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PHASE/CYCLE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39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3/50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Hz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1" w:lineRule="auto" w:line="315"/>
        <w:ind w:right="841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LIQUID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TYPE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OIL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LITRES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LIQUID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2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37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11160</w:t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15"/>
          <w:szCs w:val="15"/>
        </w:rPr>
        <w:jc w:val="both"/>
        <w:spacing w:lineRule="auto" w:line="315"/>
        <w:ind w:right="1336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MFG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</w:t>
      </w:r>
      <w:r>
        <w:rPr>
          <w:rFonts w:cs="Arial" w:hAnsi="Arial" w:eastAsia="Arial" w:ascii="Arial"/>
          <w:spacing w:val="15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S/N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</w:t>
      </w:r>
      <w:r>
        <w:rPr>
          <w:rFonts w:cs="Arial" w:hAnsi="Arial" w:eastAsia="Arial" w:ascii="Arial"/>
          <w:spacing w:val="15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FAB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NO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</w:t>
      </w:r>
      <w:r>
        <w:rPr>
          <w:rFonts w:cs="Arial" w:hAnsi="Arial" w:eastAsia="Arial" w:ascii="Arial"/>
          <w:spacing w:val="4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MODEL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LITRES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LIQUID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</w:t>
      </w:r>
      <w:r>
        <w:rPr>
          <w:rFonts w:cs="Arial" w:hAnsi="Arial" w:eastAsia="Arial" w:ascii="Arial"/>
          <w:spacing w:val="3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ENERGIZED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</w:t>
      </w:r>
      <w:r>
        <w:rPr>
          <w:rFonts w:cs="Arial" w:hAnsi="Arial" w:eastAsia="Arial" w:ascii="Arial"/>
          <w:spacing w:val="1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atLeast" w:line="280"/>
        <w:ind w:right="615" w:firstLine="567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ADDITIONAL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EQUIPMENT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RADIATORS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spacing w:val="6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both"/>
        <w:spacing w:before="54" w:lineRule="auto" w:line="315"/>
        <w:ind w:right="1336"/>
        <w:sectPr>
          <w:type w:val="continuous"/>
          <w:pgSz w:w="11920" w:h="16840"/>
          <w:pgMar w:top="480" w:bottom="280" w:left="240" w:right="20"/>
          <w:cols w:num="2" w:equalWidth="off">
            <w:col w:w="7535" w:space="1070"/>
            <w:col w:w="3055"/>
          </w:cols>
        </w:sectPr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FANS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H2O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COOLED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OIL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PUMPS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TOP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</w:t>
      </w:r>
      <w:r>
        <w:rPr>
          <w:rFonts w:cs="Arial" w:hAnsi="Arial" w:eastAsia="Arial" w:ascii="Arial"/>
          <w:spacing w:val="3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BOTTOM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BUCHOLZ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CONSERVATOR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COMPARTMENT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BUSHING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FREE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BREATHER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</w:t>
      </w:r>
      <w:r>
        <w:rPr>
          <w:rFonts w:cs="Arial" w:hAnsi="Arial" w:eastAsia="Arial" w:ascii="Arial"/>
          <w:spacing w:val="39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HOSE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LENGTH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POWER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AVAILABLE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44"/>
        <w:ind w:left="2995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CENNIX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LABORATORY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SDN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BHD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                                               </w:t>
      </w:r>
      <w:r>
        <w:rPr>
          <w:rFonts w:cs="Arial" w:hAnsi="Arial" w:eastAsia="Arial" w:ascii="Arial"/>
          <w:b/>
          <w:spacing w:val="63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position w:val="10"/>
          <w:sz w:val="24"/>
          <w:szCs w:val="24"/>
        </w:rPr>
        <w:t>21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4" w:lineRule="exact" w:line="160"/>
        <w:ind w:left="3845"/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(Formerly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known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as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Myers-Musteq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Sdn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Bhd)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15"/>
          <w:szCs w:val="15"/>
        </w:rPr>
        <w:jc w:val="left"/>
        <w:spacing w:before="7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header="0" w:footer="2286" w:top="-20" w:bottom="280" w:left="180" w:right="0"/>
          <w:pgSz w:w="11920" w:h="16840"/>
        </w:sectPr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2967" w:right="835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FURAN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ANALYSIS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D5837),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EXPRESSED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PPB</w:t>
      </w:r>
    </w:p>
    <w:p>
      <w:pPr>
        <w:rPr>
          <w:sz w:val="26"/>
          <w:szCs w:val="26"/>
        </w:rPr>
        <w:jc w:val="left"/>
        <w:spacing w:before="10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1"/>
          <w:szCs w:val="11"/>
        </w:rPr>
        <w:jc w:val="center"/>
        <w:ind w:left="2177" w:right="-28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5H2F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15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2FOL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9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2FAL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21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2ACF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5M2F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</w:t>
      </w:r>
      <w:r>
        <w:rPr>
          <w:rFonts w:cs="Arial" w:hAnsi="Arial" w:eastAsia="Arial" w:ascii="Arial"/>
          <w:spacing w:val="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TOTAL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DATE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PRINTED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19/12/2017</w:t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ID#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601669</w:t>
      </w:r>
    </w:p>
    <w:p>
      <w:pPr>
        <w:rPr>
          <w:sz w:val="15"/>
          <w:szCs w:val="15"/>
        </w:rPr>
        <w:jc w:val="left"/>
        <w:spacing w:before="3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exact" w:line="160"/>
        <w:ind w:right="1010"/>
      </w:pP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CUST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-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PT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IP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UJP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PLTU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JERANJANG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SUB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NAME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2" w:lineRule="exact" w:line="160"/>
        <w:ind w:right="1010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CITY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MATARAM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LOMBOK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UNIT#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MAIN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TRAFO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UNIT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b/>
          <w:spacing w:val="0"/>
          <w:w w:val="100"/>
          <w:sz w:val="15"/>
          <w:szCs w:val="15"/>
        </w:rPr>
        <w:t>2</w:t>
      </w:r>
      <w:r>
        <w:rPr>
          <w:rFonts w:cs="Arial" w:hAnsi="Arial" w:eastAsia="Arial" w:ascii="Arial"/>
          <w:spacing w:val="0"/>
          <w:w w:val="100"/>
          <w:sz w:val="15"/>
          <w:szCs w:val="15"/>
        </w:rPr>
      </w:r>
    </w:p>
    <w:p>
      <w:pPr>
        <w:rPr>
          <w:sz w:val="22"/>
          <w:szCs w:val="22"/>
        </w:rPr>
        <w:jc w:val="left"/>
        <w:spacing w:before="7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right="1369"/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LOCATION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OUTDOOR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exact" w:line="160"/>
        <w:ind w:left="567"/>
        <w:sectPr>
          <w:type w:val="continuous"/>
          <w:pgSz w:w="11920" w:h="16840"/>
          <w:pgMar w:top="480" w:bottom="280" w:left="180" w:right="0"/>
          <w:cols w:num="2" w:equalWidth="off">
            <w:col w:w="6695" w:space="1970"/>
            <w:col w:w="3075"/>
          </w:cols>
        </w:sectPr>
      </w:pP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NAMEPLATE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5"/>
          <w:szCs w:val="15"/>
        </w:rPr>
        <w:t>DATA</w:t>
      </w:r>
      <w:r>
        <w:rPr>
          <w:rFonts w:cs="Arial" w:hAnsi="Arial" w:eastAsia="Arial" w:ascii="Arial"/>
          <w:spacing w:val="0"/>
          <w:w w:val="100"/>
          <w:position w:val="0"/>
          <w:sz w:val="15"/>
          <w:szCs w:val="15"/>
        </w:rPr>
      </w:r>
    </w:p>
    <w:p>
      <w:pPr>
        <w:rPr>
          <w:sz w:val="3"/>
          <w:szCs w:val="3"/>
        </w:rPr>
        <w:jc w:val="left"/>
        <w:spacing w:before="3" w:lineRule="exact" w:line="20"/>
      </w:pPr>
      <w:r>
        <w:rPr>
          <w:sz w:val="3"/>
          <w:szCs w:val="3"/>
        </w:rPr>
      </w:r>
    </w:p>
    <w:tbl>
      <w:tblPr>
        <w:tblW w:w="0" w:type="auto"/>
        <w:tblLook w:val="01E0"/>
        <w:jc w:val="left"/>
        <w:tblInd w:w="182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15" w:hRule="exact"/>
        </w:trPr>
        <w:tc>
          <w:tcPr>
            <w:tcW w:w="5431" w:type="dxa"/>
            <w:vMerge w:val="restart"/>
            <w:tcBorders>
              <w:top w:val="nil" w:sz="6" w:space="0" w:color="auto"/>
              <w:left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81"/>
              <w:ind w:left="1381" w:right="1146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MFG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DATE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MFG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81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WOLONG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2011</w:t>
            </w:r>
          </w:p>
        </w:tc>
      </w:tr>
      <w:tr>
        <w:trPr>
          <w:trHeight w:val="223" w:hRule="exact"/>
        </w:trPr>
        <w:tc>
          <w:tcPr>
            <w:tcW w:w="5431" w:type="dxa"/>
            <w:vMerge w:val=""/>
            <w:tcBorders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MAIN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TANK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S/N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5"/>
                <w:szCs w:val="15"/>
              </w:rPr>
              <w:t>1006902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</w:r>
          </w:p>
        </w:tc>
      </w:tr>
      <w:tr>
        <w:trPr>
          <w:trHeight w:val="231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1"/>
                <w:szCs w:val="11"/>
              </w:rPr>
              <w:jc w:val="left"/>
              <w:spacing w:before="20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RECOMMENDATION:</w:t>
            </w:r>
          </w:p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23"/>
              <w:ind w:left="1381" w:right="117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KVA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23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33000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19"/>
              <w:ind w:left="1381" w:right="122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PRI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170000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V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spacing w:before="19"/>
              <w:ind w:left="1381" w:right="1171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SEC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6300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V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KILOGRAMS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81000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EQUIP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TYPE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TRANSFORMER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TRANS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CLASS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ONAF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IMPEDENCE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13.03%</w:t>
            </w:r>
          </w:p>
        </w:tc>
      </w:tr>
      <w:tr>
        <w:trPr>
          <w:trHeight w:val="765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1"/>
                <w:szCs w:val="11"/>
              </w:rPr>
              <w:jc w:val="left"/>
              <w:spacing w:before="73"/>
              <w:ind w:left="1174"/>
            </w:pP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METALS-IN-OIL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(ASTM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D3635),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EXPRESSED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IN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1"/>
                <w:szCs w:val="11"/>
              </w:rPr>
              <w:t>PPM</w:t>
            </w:r>
          </w:p>
          <w:p>
            <w:pPr>
              <w:rPr>
                <w:sz w:val="22"/>
                <w:szCs w:val="22"/>
              </w:rPr>
              <w:jc w:val="left"/>
              <w:spacing w:before="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9"/>
                <w:szCs w:val="9"/>
              </w:rPr>
              <w:jc w:val="center"/>
              <w:spacing w:lineRule="exact" w:line="80"/>
              <w:ind w:left="1827" w:right="2464"/>
            </w:pPr>
            <w:r>
              <w:rPr>
                <w:rFonts w:cs="Arial" w:hAnsi="Arial" w:eastAsia="Arial" w:ascii="Arial"/>
                <w:spacing w:val="0"/>
                <w:w w:val="100"/>
                <w:position w:val="-2"/>
                <w:sz w:val="9"/>
                <w:szCs w:val="9"/>
              </w:rPr>
              <w:t>®</w:t>
            </w:r>
            <w:r>
              <w:rPr>
                <w:rFonts w:cs="Arial" w:hAnsi="Arial" w:eastAsia="Arial" w:ascii="Arial"/>
                <w:spacing w:val="0"/>
                <w:w w:val="100"/>
                <w:position w:val="-2"/>
                <w:sz w:val="9"/>
                <w:szCs w:val="9"/>
              </w:rPr>
              <w:t>                                     </w:t>
            </w:r>
            <w:r>
              <w:rPr>
                <w:rFonts w:cs="Arial" w:hAnsi="Arial" w:eastAsia="Arial" w:ascii="Arial"/>
                <w:spacing w:val="7"/>
                <w:w w:val="100"/>
                <w:position w:val="-2"/>
                <w:sz w:val="9"/>
                <w:szCs w:val="9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2"/>
                <w:sz w:val="9"/>
                <w:szCs w:val="9"/>
              </w:rPr>
              <w:t>®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9"/>
                <w:szCs w:val="9"/>
              </w:rPr>
            </w:r>
          </w:p>
          <w:p>
            <w:pPr>
              <w:rPr>
                <w:rFonts w:cs="Arial" w:hAnsi="Arial" w:eastAsia="Arial" w:ascii="Arial"/>
                <w:sz w:val="11"/>
                <w:szCs w:val="11"/>
              </w:rPr>
              <w:jc w:val="left"/>
              <w:spacing w:lineRule="exact" w:line="80"/>
              <w:ind w:left="1122"/>
            </w:pP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DATE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               </w:t>
            </w:r>
            <w:r>
              <w:rPr>
                <w:rFonts w:cs="Arial" w:hAnsi="Arial" w:eastAsia="Arial" w:ascii="Arial"/>
                <w:spacing w:val="8"/>
                <w:w w:val="100"/>
                <w:position w:val="1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ALUMINIUM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             </w:t>
            </w:r>
            <w:r>
              <w:rPr>
                <w:rFonts w:cs="Arial" w:hAnsi="Arial" w:eastAsia="Arial" w:ascii="Arial"/>
                <w:spacing w:val="7"/>
                <w:w w:val="100"/>
                <w:position w:val="1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IRON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         </w:t>
            </w:r>
            <w:r>
              <w:rPr>
                <w:rFonts w:cs="Arial" w:hAnsi="Arial" w:eastAsia="Arial" w:ascii="Arial"/>
                <w:spacing w:val="14"/>
                <w:w w:val="100"/>
                <w:position w:val="1"/>
                <w:sz w:val="11"/>
                <w:szCs w:val="11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11"/>
                <w:szCs w:val="11"/>
              </w:rPr>
              <w:t>COPPER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11"/>
                <w:szCs w:val="11"/>
              </w:rPr>
            </w:r>
          </w:p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 w:lineRule="auto" w:line="315"/>
              <w:ind w:left="1412" w:right="418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PHASE/CYCLE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LIQUID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TYPE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LITRES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LIQUID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3/50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Hz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OIL</w:t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54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  <w:r>
              <w:rPr>
                <w:rFonts w:cs="Arial" w:hAnsi="Arial" w:eastAsia="Arial" w:ascii="Arial"/>
                <w:spacing w:val="37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11160</w:t>
            </w:r>
          </w:p>
        </w:tc>
      </w:tr>
      <w:tr>
        <w:trPr>
          <w:trHeight w:val="312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MFG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S/N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FAB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NO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MODEL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27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LITRES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LIQUID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  <w:tr>
        <w:trPr>
          <w:trHeight w:val="288" w:hRule="exact"/>
        </w:trPr>
        <w:tc>
          <w:tcPr>
            <w:tcW w:w="543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92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412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LTC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ENERGIZED</w:t>
            </w:r>
          </w:p>
        </w:tc>
        <w:tc>
          <w:tcPr>
            <w:tcW w:w="14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5"/>
                <w:szCs w:val="15"/>
              </w:rPr>
              <w:jc w:val="left"/>
              <w:spacing w:before="19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-</w:t>
            </w:r>
          </w:p>
        </w:tc>
      </w:tr>
    </w:tbl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20" w:h="16840"/>
          <w:pgMar w:top="480" w:bottom="280" w:left="180" w:right="0"/>
        </w:sectPr>
      </w:pPr>
      <w:r>
        <w:rPr>
          <w:sz w:val="20"/>
          <w:szCs w:val="20"/>
        </w:rPr>
      </w:r>
    </w:p>
    <w:p>
      <w:pPr>
        <w:rPr>
          <w:sz w:val="15"/>
          <w:szCs w:val="15"/>
        </w:rPr>
        <w:jc w:val="left"/>
        <w:spacing w:before="1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auto" w:line="538"/>
        <w:ind w:left="509" w:right="-19" w:firstLine="218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LIQUID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POWER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FACTOR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D924)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                                   </w:t>
      </w:r>
      <w:r>
        <w:rPr>
          <w:rFonts w:cs="Arial" w:hAnsi="Arial" w:eastAsia="Arial" w:ascii="Arial"/>
          <w:spacing w:val="2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INHIBITOR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CONTENT,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DBPC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D2668)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</w:t>
      </w:r>
      <w:r>
        <w:rPr>
          <w:rFonts w:cs="Arial" w:hAnsi="Arial" w:eastAsia="Arial" w:ascii="Arial"/>
          <w:spacing w:val="1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25°C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</w:t>
      </w:r>
      <w:r>
        <w:rPr>
          <w:rFonts w:cs="Arial" w:hAnsi="Arial" w:eastAsia="Arial" w:ascii="Arial"/>
          <w:spacing w:val="13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100°C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                                                          </w:t>
      </w:r>
      <w:r>
        <w:rPr>
          <w:rFonts w:cs="Arial" w:hAnsi="Arial" w:eastAsia="Arial" w:ascii="Arial"/>
          <w:spacing w:val="8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DATE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                      </w:t>
      </w:r>
      <w:r>
        <w:rPr>
          <w:rFonts w:cs="Arial" w:hAnsi="Arial" w:eastAsia="Arial" w:ascii="Arial"/>
          <w:spacing w:val="17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%BY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WEIGHT</w:t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41"/>
        <w:ind w:left="567"/>
      </w:pPr>
      <w:r>
        <w:br w:type="column"/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ADDITIONAL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EQUIPMENT</w:t>
      </w:r>
    </w:p>
    <w:p>
      <w:pPr>
        <w:rPr>
          <w:rFonts w:cs="Arial" w:hAnsi="Arial" w:eastAsia="Arial" w:ascii="Arial"/>
          <w:sz w:val="15"/>
          <w:szCs w:val="15"/>
        </w:rPr>
        <w:jc w:val="both"/>
        <w:spacing w:before="71" w:lineRule="exact" w:line="220"/>
        <w:ind w:right="1356"/>
        <w:sectPr>
          <w:type w:val="continuous"/>
          <w:pgSz w:w="11920" w:h="16840"/>
          <w:pgMar w:top="480" w:bottom="280" w:left="180" w:right="0"/>
          <w:cols w:num="2" w:equalWidth="off">
            <w:col w:w="7342" w:space="1322"/>
            <w:col w:w="3076"/>
          </w:cols>
        </w:sectPr>
      </w:pPr>
      <w:r>
        <w:rPr>
          <w:rFonts w:cs="Arial" w:hAnsi="Arial" w:eastAsia="Arial" w:ascii="Arial"/>
          <w:spacing w:val="0"/>
          <w:w w:val="100"/>
          <w:sz w:val="15"/>
          <w:szCs w:val="15"/>
        </w:rPr>
        <w:t>RADIATORS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FANS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H2O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COOLED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OIL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PUMPS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</w:t>
      </w:r>
      <w:r>
        <w:rPr>
          <w:rFonts w:cs="Arial" w:hAnsi="Arial" w:eastAsia="Arial" w:ascii="Arial"/>
          <w:spacing w:val="23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TOP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        </w:t>
      </w:r>
      <w:r>
        <w:rPr>
          <w:rFonts w:cs="Arial" w:hAnsi="Arial" w:eastAsia="Arial" w:ascii="Arial"/>
          <w:spacing w:val="32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BOTTOM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FPV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 </w:t>
      </w:r>
      <w:r>
        <w:rPr>
          <w:rFonts w:cs="Arial" w:hAnsi="Arial" w:eastAsia="Arial" w:ascii="Arial"/>
          <w:spacing w:val="31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BUCHOLZ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CONSERVATOR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LTC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COMPARTMENT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BUSHING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LOC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FREE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BREATHER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</w:t>
      </w:r>
      <w:r>
        <w:rPr>
          <w:rFonts w:cs="Arial" w:hAnsi="Arial" w:eastAsia="Arial" w:ascii="Arial"/>
          <w:spacing w:val="39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HOSE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LENGTH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        </w:t>
      </w:r>
      <w:r>
        <w:rPr>
          <w:rFonts w:cs="Arial" w:hAnsi="Arial" w:eastAsia="Arial" w:ascii="Arial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POWER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AVAILABLE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   </w:t>
      </w:r>
      <w:r>
        <w:rPr>
          <w:rFonts w:cs="Arial" w:hAnsi="Arial" w:eastAsia="Arial" w:ascii="Arial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-</w:t>
      </w: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type w:val="continuous"/>
          <w:pgSz w:w="11920" w:h="16840"/>
          <w:pgMar w:top="480" w:bottom="280" w:left="180" w:right="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9"/>
          <w:szCs w:val="9"/>
        </w:rPr>
        <w:jc w:val="left"/>
        <w:spacing w:before="48" w:lineRule="exact" w:line="80"/>
        <w:ind w:left="670"/>
      </w:pPr>
      <w:r>
        <w:rPr>
          <w:rFonts w:cs="Arial" w:hAnsi="Arial" w:eastAsia="Arial" w:ascii="Arial"/>
          <w:spacing w:val="0"/>
          <w:w w:val="100"/>
          <w:position w:val="-2"/>
          <w:sz w:val="9"/>
          <w:szCs w:val="9"/>
        </w:rPr>
        <w:t>®</w:t>
      </w:r>
      <w:r>
        <w:rPr>
          <w:rFonts w:cs="Arial" w:hAnsi="Arial" w:eastAsia="Arial" w:ascii="Arial"/>
          <w:spacing w:val="0"/>
          <w:w w:val="100"/>
          <w:position w:val="0"/>
          <w:sz w:val="9"/>
          <w:szCs w:val="9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exact" w:line="80"/>
        <w:ind w:left="727" w:right="-36"/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CORROSIVE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SULFUR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(ASTM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1275B)</w:t>
      </w:r>
    </w:p>
    <w:p>
      <w:pPr>
        <w:rPr>
          <w:rFonts w:cs="Arial" w:hAnsi="Arial" w:eastAsia="Arial" w:ascii="Arial"/>
          <w:sz w:val="9"/>
          <w:szCs w:val="9"/>
        </w:rPr>
        <w:jc w:val="left"/>
        <w:spacing w:before="48" w:lineRule="exact" w:line="80"/>
      </w:pPr>
      <w:r>
        <w:br w:type="column"/>
      </w:r>
      <w:r>
        <w:rPr>
          <w:rFonts w:cs="Arial" w:hAnsi="Arial" w:eastAsia="Arial" w:ascii="Arial"/>
          <w:spacing w:val="0"/>
          <w:w w:val="100"/>
          <w:position w:val="-2"/>
          <w:sz w:val="9"/>
          <w:szCs w:val="9"/>
        </w:rPr>
        <w:t>®</w:t>
      </w:r>
      <w:r>
        <w:rPr>
          <w:rFonts w:cs="Arial" w:hAnsi="Arial" w:eastAsia="Arial" w:ascii="Arial"/>
          <w:spacing w:val="0"/>
          <w:w w:val="100"/>
          <w:position w:val="0"/>
          <w:sz w:val="9"/>
          <w:szCs w:val="9"/>
        </w:rPr>
      </w:r>
    </w:p>
    <w:p>
      <w:pPr>
        <w:rPr>
          <w:rFonts w:cs="Arial" w:hAnsi="Arial" w:eastAsia="Arial" w:ascii="Arial"/>
          <w:sz w:val="11"/>
          <w:szCs w:val="11"/>
        </w:rPr>
        <w:jc w:val="left"/>
        <w:spacing w:lineRule="exact" w:line="80"/>
        <w:ind w:left="57"/>
        <w:sectPr>
          <w:type w:val="continuous"/>
          <w:pgSz w:w="11920" w:h="16840"/>
          <w:pgMar w:top="480" w:bottom="280" w:left="180" w:right="0"/>
          <w:cols w:num="2" w:equalWidth="off">
            <w:col w:w="2616" w:space="2420"/>
            <w:col w:w="6704"/>
          </w:cols>
        </w:sectPr>
      </w:pPr>
      <w:r>
        <w:rPr>
          <w:rFonts w:cs="Arial" w:hAnsi="Arial" w:eastAsia="Arial" w:ascii="Arial"/>
          <w:spacing w:val="0"/>
          <w:w w:val="100"/>
          <w:sz w:val="11"/>
          <w:szCs w:val="11"/>
        </w:rPr>
        <w:t>PASSIVATOR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COUNT,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EXPRESSED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IN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 </w:t>
      </w:r>
      <w:r>
        <w:rPr>
          <w:rFonts w:cs="Arial" w:hAnsi="Arial" w:eastAsia="Arial" w:ascii="Arial"/>
          <w:spacing w:val="0"/>
          <w:w w:val="100"/>
          <w:sz w:val="11"/>
          <w:szCs w:val="11"/>
        </w:rPr>
        <w:t>PPM</w:t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0"/>
          <w:szCs w:val="10"/>
        </w:rPr>
        <w:jc w:val="left"/>
        <w:ind w:left="103"/>
        <w:sectPr>
          <w:type w:val="continuous"/>
          <w:pgSz w:w="11920" w:h="16840"/>
          <w:pgMar w:top="480" w:bottom="280" w:left="180" w:right="0"/>
        </w:sectPr>
      </w:pPr>
      <w:r>
        <w:rPr>
          <w:rFonts w:cs="Arial" w:hAnsi="Arial" w:eastAsia="Arial" w:ascii="Arial"/>
          <w:spacing w:val="0"/>
          <w:w w:val="100"/>
          <w:sz w:val="10"/>
          <w:szCs w:val="10"/>
        </w:rPr>
        <w:t>DATE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   </w:t>
      </w:r>
      <w:r>
        <w:rPr>
          <w:rFonts w:cs="Arial" w:hAnsi="Arial" w:eastAsia="Arial" w:ascii="Arial"/>
          <w:spacing w:val="1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STATUS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</w:t>
      </w:r>
      <w:r>
        <w:rPr>
          <w:rFonts w:cs="Arial" w:hAnsi="Arial" w:eastAsia="Arial" w:ascii="Arial"/>
          <w:spacing w:val="11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CLASS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</w:t>
      </w:r>
      <w:r>
        <w:rPr>
          <w:rFonts w:cs="Arial" w:hAnsi="Arial" w:eastAsia="Arial" w:ascii="Arial"/>
          <w:spacing w:val="23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APPEARANCE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                                                                         </w:t>
      </w:r>
      <w:r>
        <w:rPr>
          <w:rFonts w:cs="Arial" w:hAnsi="Arial" w:eastAsia="Arial" w:ascii="Arial"/>
          <w:spacing w:val="26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DATE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                  </w:t>
      </w:r>
      <w:r>
        <w:rPr>
          <w:rFonts w:cs="Arial" w:hAnsi="Arial" w:eastAsia="Arial" w:ascii="Arial"/>
          <w:spacing w:val="1"/>
          <w:w w:val="100"/>
          <w:sz w:val="10"/>
          <w:szCs w:val="10"/>
        </w:rPr>
        <w:t> </w:t>
      </w:r>
      <w:r>
        <w:rPr>
          <w:rFonts w:cs="Arial" w:hAnsi="Arial" w:eastAsia="Arial" w:ascii="Arial"/>
          <w:spacing w:val="0"/>
          <w:w w:val="100"/>
          <w:sz w:val="10"/>
          <w:szCs w:val="10"/>
        </w:rPr>
        <w:t>PPM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75" w:lineRule="exact" w:line="220"/>
        <w:ind w:left="560"/>
      </w:pPr>
      <w:r>
        <w:pict>
          <v:group style="position:absolute;margin-left:93.6pt;margin-top:18.4859pt;width:432pt;height:0pt;mso-position-horizontal-relative:page;mso-position-vertical-relative:paragraph;z-index:-3534" coordorigin="1872,370" coordsize="8640,0">
            <v:shape style="position:absolute;left:1872;top:370;width:8640;height:0" coordorigin="1872,370" coordsize="8640,0" path="m1872,370l10512,370e" filled="f" stroked="t" strokeweight="0.75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ef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No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XM/MK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0"/>
          <w:szCs w:val="20"/>
        </w:rPr>
        <w:t>/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7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0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0"/>
          <w:szCs w:val="20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ind w:left="560"/>
      </w:pPr>
      <w:r>
        <w:rPr>
          <w:rFonts w:cs="Arial" w:hAnsi="Arial" w:eastAsia="Arial" w:ascii="Arial"/>
          <w:b/>
          <w:position w:val="-1"/>
          <w:sz w:val="22"/>
          <w:szCs w:val="22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3.0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     </w:t>
      </w:r>
      <w:r>
        <w:rPr>
          <w:rFonts w:cs="Arial" w:hAnsi="Arial" w:eastAsia="Arial" w:ascii="Arial"/>
          <w:b/>
          <w:spacing w:val="47"/>
          <w:w w:val="100"/>
          <w:position w:val="-1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  <w:t>S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ummary</w:t>
      </w:r>
      <w:r>
        <w:rPr>
          <w:rFonts w:cs="Arial" w:hAnsi="Arial" w:eastAsia="Arial" w:ascii="Arial"/>
          <w:b/>
          <w:spacing w:val="-4"/>
          <w:w w:val="100"/>
          <w:position w:val="-1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of</w:t>
      </w:r>
      <w:r>
        <w:rPr>
          <w:rFonts w:cs="Arial" w:hAnsi="Arial" w:eastAsia="Arial" w:ascii="Arial"/>
          <w:b/>
          <w:spacing w:val="2"/>
          <w:w w:val="100"/>
          <w:position w:val="-1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  <w:t>O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  <w:u w:val="thick" w:color="000000"/>
        </w:rPr>
        <w:t>u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r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  <w:u w:val="thick" w:color="000000"/>
        </w:rPr>
        <w:t>o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  <w:u w:val="thick" w:color="000000"/>
        </w:rPr>
        <w:t>m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ments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&amp;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  <w:t>R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e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  <w:t>c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o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  <w:u w:val="thick" w:color="000000"/>
        </w:rPr>
        <w:t>m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men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  <w:t>d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a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  <w:u w:val="thick" w:color="000000"/>
        </w:rPr>
        <w:t>t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o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  <w:t>n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  <w:u w:val="thick" w:color="000000"/>
        </w:rPr>
        <w:t>s: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10" w:lineRule="exact" w:line="120"/>
      </w:pPr>
      <w:r>
        <w:rPr>
          <w:sz w:val="12"/>
          <w:szCs w:val="12"/>
        </w:rPr>
      </w:r>
    </w:p>
    <w:tbl>
      <w:tblPr>
        <w:tblW w:w="0" w:type="auto"/>
        <w:tblLook w:val="01E0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720" w:hRule="exact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>
            <w:pPr>
              <w:rPr>
                <w:sz w:val="22"/>
                <w:szCs w:val="22"/>
              </w:rPr>
              <w:jc w:val="left"/>
              <w:spacing w:before="2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31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5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>
            <w:pPr>
              <w:rPr>
                <w:sz w:val="22"/>
                <w:szCs w:val="22"/>
              </w:rPr>
              <w:jc w:val="left"/>
              <w:spacing w:before="2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657"/>
            </w:pP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X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nit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>
            <w:pPr>
              <w:rPr>
                <w:sz w:val="22"/>
                <w:szCs w:val="22"/>
              </w:rPr>
              <w:jc w:val="left"/>
              <w:spacing w:before="2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210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>
            <w:pPr>
              <w:rPr>
                <w:sz w:val="22"/>
                <w:szCs w:val="22"/>
              </w:rPr>
              <w:jc w:val="left"/>
              <w:spacing w:before="2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09"/>
            </w:pP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0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>
            <w:pPr>
              <w:rPr>
                <w:sz w:val="22"/>
                <w:szCs w:val="22"/>
              </w:rPr>
              <w:jc w:val="left"/>
              <w:spacing w:before="2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02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ommen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310" w:hRule="exact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2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181" w:right="18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1.</w:t>
            </w:r>
          </w:p>
        </w:tc>
        <w:tc>
          <w:tcPr>
            <w:tcW w:w="25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2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55"/>
            </w:pP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2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41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10037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2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3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17</w:t>
            </w:r>
          </w:p>
        </w:tc>
        <w:tc>
          <w:tcPr>
            <w:tcW w:w="40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6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95"/>
            </w:pPr>
            <w:r>
              <w:rPr>
                <w:rFonts w:cs="Symbol" w:hAnsi="Symbol" w:eastAsia="Symbol" w:ascii="Symbol"/>
                <w:spacing w:val="0"/>
                <w:w w:val="100"/>
                <w:sz w:val="22"/>
                <w:szCs w:val="22"/>
              </w:rPr>
              <w:t>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s: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ele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27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Wa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9" w:lineRule="exact" w:line="240"/>
              <w:ind w:left="275" w:right="160" w:hanging="180"/>
            </w:pPr>
            <w:r>
              <w:rPr>
                <w:rFonts w:cs="Symbol" w:hAnsi="Symbol" w:eastAsia="Symbol" w:ascii="Symbol"/>
                <w:spacing w:val="0"/>
                <w:w w:val="100"/>
                <w:sz w:val="22"/>
                <w:szCs w:val="22"/>
              </w:rPr>
              <w:t>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am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s: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</w:p>
        </w:tc>
      </w:tr>
      <w:tr>
        <w:trPr>
          <w:trHeight w:val="874" w:hRule="exact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181" w:right="18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2.</w:t>
            </w:r>
          </w:p>
        </w:tc>
        <w:tc>
          <w:tcPr>
            <w:tcW w:w="25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55"/>
            </w:pP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41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10036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4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3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18</w:t>
            </w:r>
          </w:p>
        </w:tc>
        <w:tc>
          <w:tcPr>
            <w:tcW w:w="40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95"/>
            </w:pPr>
            <w:r>
              <w:rPr>
                <w:rFonts w:cs="Symbol" w:hAnsi="Symbol" w:eastAsia="Symbol" w:ascii="Symbol"/>
                <w:spacing w:val="0"/>
                <w:w w:val="100"/>
                <w:sz w:val="22"/>
                <w:szCs w:val="22"/>
              </w:rPr>
              <w:t></w:t>
            </w:r>
            <w:r>
              <w:rPr>
                <w:rFonts w:cs="Times New Roman" w:hAnsi="Times New Roman" w:eastAsia="Times New Roman" w:ascii="Times New Roman"/>
                <w:spacing w:val="2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on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</w:p>
        </w:tc>
      </w:tr>
      <w:tr>
        <w:trPr>
          <w:trHeight w:val="970" w:hRule="exact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181" w:right="18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3.</w:t>
            </w:r>
          </w:p>
        </w:tc>
        <w:tc>
          <w:tcPr>
            <w:tcW w:w="25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55"/>
            </w:pP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41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10033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3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19</w:t>
            </w:r>
          </w:p>
        </w:tc>
        <w:tc>
          <w:tcPr>
            <w:tcW w:w="40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1"/>
              <w:ind w:left="95"/>
            </w:pPr>
            <w:r>
              <w:rPr>
                <w:rFonts w:cs="Symbol" w:hAnsi="Symbol" w:eastAsia="Symbol" w:ascii="Symbol"/>
                <w:spacing w:val="0"/>
                <w:w w:val="100"/>
                <w:sz w:val="22"/>
                <w:szCs w:val="22"/>
              </w:rPr>
              <w:t>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etest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s: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cid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and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FT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7" w:lineRule="exact" w:line="240"/>
              <w:ind w:left="275" w:right="160" w:hanging="180"/>
            </w:pPr>
            <w:r>
              <w:rPr>
                <w:rFonts w:cs="Symbol" w:hAnsi="Symbol" w:eastAsia="Symbol" w:ascii="Symbol"/>
                <w:spacing w:val="0"/>
                <w:w w:val="100"/>
                <w:sz w:val="22"/>
                <w:szCs w:val="22"/>
              </w:rPr>
              <w:t></w:t>
            </w:r>
            <w:r>
              <w:rPr>
                <w:rFonts w:cs="Times New Roman" w:hAnsi="Times New Roman" w:eastAsia="Times New Roman" w:ascii="Times New Roman"/>
                <w:spacing w:val="3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am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s: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</w:p>
        </w:tc>
      </w:tr>
      <w:tr>
        <w:trPr>
          <w:trHeight w:val="874" w:hRule="exact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181" w:right="18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4.</w:t>
            </w:r>
          </w:p>
        </w:tc>
        <w:tc>
          <w:tcPr>
            <w:tcW w:w="25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55"/>
            </w:pP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41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10032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3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20</w:t>
            </w:r>
          </w:p>
        </w:tc>
        <w:tc>
          <w:tcPr>
            <w:tcW w:w="40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95"/>
            </w:pPr>
            <w:r>
              <w:rPr>
                <w:rFonts w:cs="Symbol" w:hAnsi="Symbol" w:eastAsia="Symbol" w:ascii="Symbol"/>
                <w:spacing w:val="0"/>
                <w:w w:val="100"/>
                <w:sz w:val="22"/>
                <w:szCs w:val="22"/>
              </w:rPr>
              <w:t></w:t>
            </w:r>
            <w:r>
              <w:rPr>
                <w:rFonts w:cs="Times New Roman" w:hAnsi="Times New Roman" w:eastAsia="Times New Roman" w:ascii="Times New Roman"/>
                <w:spacing w:val="2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on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</w:p>
        </w:tc>
      </w:tr>
      <w:tr>
        <w:trPr>
          <w:trHeight w:val="874" w:hRule="exact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181" w:right="18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5.</w:t>
            </w:r>
          </w:p>
        </w:tc>
        <w:tc>
          <w:tcPr>
            <w:tcW w:w="25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91"/>
            </w:pP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1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289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1006902</w:t>
            </w:r>
          </w:p>
        </w:tc>
        <w:tc>
          <w:tcPr>
            <w:tcW w:w="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3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21</w:t>
            </w:r>
          </w:p>
        </w:tc>
        <w:tc>
          <w:tcPr>
            <w:tcW w:w="40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sz w:val="28"/>
                <w:szCs w:val="28"/>
              </w:rPr>
              <w:jc w:val="left"/>
              <w:spacing w:before="14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95"/>
            </w:pPr>
            <w:r>
              <w:rPr>
                <w:rFonts w:cs="Symbol" w:hAnsi="Symbol" w:eastAsia="Symbol" w:ascii="Symbol"/>
                <w:spacing w:val="0"/>
                <w:w w:val="100"/>
                <w:sz w:val="22"/>
                <w:szCs w:val="22"/>
              </w:rPr>
              <w:t></w:t>
            </w:r>
            <w:r>
              <w:rPr>
                <w:rFonts w:cs="Times New Roman" w:hAnsi="Times New Roman" w:eastAsia="Times New Roman" w:ascii="Times New Roman"/>
                <w:spacing w:val="2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on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</w:p>
        </w:tc>
      </w:tr>
    </w:tbl>
    <w:p>
      <w:pPr>
        <w:rPr>
          <w:sz w:val="10"/>
          <w:szCs w:val="10"/>
        </w:rPr>
        <w:jc w:val="left"/>
        <w:spacing w:before="3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3"/>
        <w:ind w:left="560"/>
      </w:pPr>
      <w:r>
        <w:rPr>
          <w:rFonts w:cs="Times New Roman" w:hAnsi="Times New Roman" w:eastAsia="Times New Roman" w:ascii="Times New Roman"/>
          <w:i/>
          <w:w w:val="99"/>
          <w:sz w:val="20"/>
          <w:szCs w:val="2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e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Di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  <w:u w:val="single" w:color="000000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cl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  <w:u w:val="single" w:color="000000"/>
        </w:rPr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imer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  <w:u w:val="single" w:color="00000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  <w:u w:val="single" w:color="000000"/>
        </w:rPr>
        <w:t>: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560" w:right="760"/>
      </w:pP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All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eli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tee</w:t>
      </w:r>
      <w:r>
        <w:rPr>
          <w:rFonts w:cs="Times New Roman" w:hAnsi="Times New Roman" w:eastAsia="Times New Roman" w:ascii="Times New Roman"/>
          <w:i/>
          <w:spacing w:val="2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terp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spacing w:val="-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1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erived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tern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lyst</w:t>
      </w:r>
      <w:r>
        <w:rPr>
          <w:rFonts w:cs="Times New Roman" w:hAnsi="Times New Roman" w:eastAsia="Times New Roman" w:ascii="Times New Roman"/>
          <w:i/>
          <w:spacing w:val="-6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TxM</w:t>
      </w:r>
      <w:r>
        <w:rPr>
          <w:rFonts w:cs="Times New Roman" w:hAnsi="Times New Roman" w:eastAsia="Times New Roman" w:ascii="Times New Roman"/>
          <w:i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ervices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mer</w:t>
      </w:r>
      <w:r>
        <w:rPr>
          <w:rFonts w:cs="Times New Roman" w:hAnsi="Times New Roman" w:eastAsia="Times New Roman" w:ascii="Times New Roman"/>
          <w:i/>
          <w:spacing w:val="-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vised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spacing w:val="-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tly</w:t>
      </w:r>
      <w:r>
        <w:rPr>
          <w:rFonts w:cs="Times New Roman" w:hAnsi="Times New Roman" w:eastAsia="Times New Roman" w:ascii="Times New Roman"/>
          <w:i/>
          <w:spacing w:val="-1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ify</w:t>
      </w:r>
      <w:r>
        <w:rPr>
          <w:rFonts w:cs="Times New Roman" w:hAnsi="Times New Roman" w:eastAsia="Times New Roman" w:ascii="Times New Roman"/>
          <w:i/>
          <w:spacing w:val="-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0"/>
          <w:szCs w:val="20"/>
        </w:rPr>
        <w:t>erein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6"/>
          <w:szCs w:val="16"/>
        </w:rPr>
        <w:jc w:val="right"/>
        <w:ind w:right="223"/>
        <w:sectPr>
          <w:pgMar w:footer="0" w:header="0" w:top="620" w:bottom="280" w:left="1240" w:right="1240"/>
          <w:footerReference w:type="default" r:id="rId18"/>
          <w:pgSz w:w="11920" w:h="16840"/>
        </w:sectPr>
      </w:pP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0"/>
          <w:sz w:val="16"/>
          <w:szCs w:val="16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16"/>
          <w:szCs w:val="16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8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16"/>
          <w:szCs w:val="16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16"/>
          <w:szCs w:val="16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1" w:lineRule="exact" w:line="260"/>
      </w:pPr>
      <w:r>
        <w:rPr>
          <w:sz w:val="26"/>
          <w:szCs w:val="26"/>
        </w:rPr>
      </w:r>
    </w:p>
    <w:tbl>
      <w:tblPr>
        <w:tblW w:w="0" w:type="auto"/>
        <w:tblLook w:val="01E0"/>
        <w:jc w:val="left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82" w:hRule="exact"/>
        </w:trPr>
        <w:tc>
          <w:tcPr>
            <w:tcW w:w="44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14" w:space="0" w:color="000000"/>
            </w:tcBorders>
          </w:tcPr>
          <w:p>
            <w:pPr>
              <w:rPr>
                <w:sz w:val="26"/>
                <w:szCs w:val="26"/>
              </w:rPr>
              <w:jc w:val="left"/>
              <w:spacing w:before="16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ind w:left="100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89" w:type="dxa"/>
            <w:vMerge w:val="restart"/>
            <w:tcBorders>
              <w:top w:val="single" w:sz="8" w:space="0" w:color="000000"/>
              <w:left w:val="single" w:sz="14" w:space="0" w:color="000000"/>
              <w:right w:val="single" w:sz="14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1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ind w:left="76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t</w:t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15"/>
              <w:ind w:left="78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.</w:t>
            </w:r>
          </w:p>
        </w:tc>
        <w:tc>
          <w:tcPr>
            <w:tcW w:w="1122" w:type="dxa"/>
            <w:vMerge w:val="restart"/>
            <w:tcBorders>
              <w:top w:val="single" w:sz="8" w:space="0" w:color="000000"/>
              <w:left w:val="single" w:sz="14" w:space="0" w:color="000000"/>
              <w:right w:val="single" w:sz="14" w:space="0" w:color="000000"/>
            </w:tcBorders>
          </w:tcPr>
          <w:p>
            <w:pPr>
              <w:rPr>
                <w:sz w:val="26"/>
                <w:szCs w:val="26"/>
              </w:rPr>
              <w:jc w:val="left"/>
              <w:spacing w:before="16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ind w:left="83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t</w:t>
            </w:r>
          </w:p>
        </w:tc>
        <w:tc>
          <w:tcPr>
            <w:tcW w:w="1813" w:type="dxa"/>
            <w:gridSpan w:val="2"/>
            <w:vMerge w:val="restart"/>
            <w:tcBorders>
              <w:top w:val="single" w:sz="8" w:space="0" w:color="000000"/>
              <w:left w:val="single" w:sz="14" w:space="0" w:color="000000"/>
              <w:right w:val="single" w:sz="14" w:space="0" w:color="000000"/>
            </w:tcBorders>
          </w:tcPr>
          <w:p>
            <w:pPr>
              <w:rPr>
                <w:sz w:val="26"/>
                <w:szCs w:val="26"/>
              </w:rPr>
              <w:jc w:val="left"/>
              <w:spacing w:before="16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ind w:left="383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ma</w:t>
            </w:r>
            <w:r>
              <w:rPr>
                <w:rFonts w:cs="Bookman Old Style" w:hAnsi="Bookman Old Style" w:eastAsia="Bookman Old Style" w:ascii="Bookman Old Style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u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it</w:t>
            </w:r>
          </w:p>
        </w:tc>
        <w:tc>
          <w:tcPr>
            <w:tcW w:w="1554" w:type="dxa"/>
            <w:vMerge w:val="restart"/>
            <w:tcBorders>
              <w:top w:val="single" w:sz="8" w:space="0" w:color="000000"/>
              <w:left w:val="single" w:sz="14" w:space="0" w:color="000000"/>
              <w:right w:val="single" w:sz="14" w:space="0" w:color="000000"/>
            </w:tcBorders>
          </w:tcPr>
          <w:p>
            <w:pPr>
              <w:rPr>
                <w:sz w:val="26"/>
                <w:szCs w:val="26"/>
              </w:rPr>
              <w:jc w:val="left"/>
              <w:spacing w:before="16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ind w:left="66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Bookman Old Style" w:hAnsi="Bookman Old Style" w:eastAsia="Bookman Old Style" w:ascii="Bookman Old Style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u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r</w:t>
            </w:r>
          </w:p>
        </w:tc>
        <w:tc>
          <w:tcPr>
            <w:tcW w:w="748" w:type="dxa"/>
            <w:vMerge w:val="restart"/>
            <w:tcBorders>
              <w:top w:val="single" w:sz="8" w:space="0" w:color="000000"/>
              <w:left w:val="single" w:sz="14" w:space="0" w:color="000000"/>
              <w:right w:val="single" w:sz="14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1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lineRule="auto" w:line="255"/>
              <w:ind w:left="198" w:right="148" w:hanging="10"/>
            </w:pP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hn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r</w:t>
            </w:r>
          </w:p>
        </w:tc>
        <w:tc>
          <w:tcPr>
            <w:tcW w:w="1064" w:type="dxa"/>
            <w:vMerge w:val="restart"/>
            <w:tcBorders>
              <w:top w:val="single" w:sz="8" w:space="0" w:color="000000"/>
              <w:left w:val="single" w:sz="14" w:space="0" w:color="000000"/>
              <w:right w:val="single" w:sz="14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26" w:lineRule="auto" w:line="255"/>
              <w:ind w:left="104" w:right="101" w:firstLine="3"/>
            </w:pPr>
            <w:r>
              <w:rPr>
                <w:rFonts w:cs="Bookman Old Style" w:hAnsi="Bookman Old Style" w:eastAsia="Bookman Old Style" w:ascii="Bookman Old Style"/>
                <w:w w:val="99"/>
                <w:sz w:val="20"/>
                <w:szCs w:val="20"/>
              </w:rPr>
              <w:t>J</w:t>
            </w: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u</w:t>
            </w: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h</w:t>
            </w: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ny</w:t>
            </w: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k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li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r</w:t>
            </w:r>
          </w:p>
        </w:tc>
        <w:tc>
          <w:tcPr>
            <w:tcW w:w="1655" w:type="dxa"/>
            <w:vMerge w:val="restart"/>
            <w:tcBorders>
              <w:top w:val="single" w:sz="8" w:space="0" w:color="000000"/>
              <w:left w:val="single" w:sz="14" w:space="0" w:color="000000"/>
              <w:right w:val="single" w:sz="14" w:space="0" w:color="000000"/>
            </w:tcBorders>
          </w:tcPr>
          <w:p>
            <w:pPr>
              <w:rPr>
                <w:sz w:val="26"/>
                <w:szCs w:val="26"/>
              </w:rPr>
              <w:jc w:val="left"/>
              <w:spacing w:before="16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ind w:left="453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u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372" w:type="dxa"/>
            <w:gridSpan w:val="9"/>
            <w:tcBorders>
              <w:top w:val="single" w:sz="8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5"/>
              <w:ind w:left="2209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il</w:t>
            </w:r>
            <w:r>
              <w:rPr>
                <w:rFonts w:cs="Bookman Old Style" w:hAnsi="Bookman Old Style" w:eastAsia="Bookman Old Style" w:ascii="Bookman Old Style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u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nn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870" w:type="dxa"/>
            <w:vMerge w:val="restart"/>
            <w:tcBorders>
              <w:top w:val="single" w:sz="8" w:space="0" w:color="000000"/>
              <w:left w:val="single" w:sz="14" w:space="0" w:color="000000"/>
              <w:right w:val="single" w:sz="8" w:space="0" w:color="000000"/>
            </w:tcBorders>
          </w:tcPr>
          <w:p>
            <w:pPr>
              <w:rPr>
                <w:sz w:val="15"/>
                <w:szCs w:val="15"/>
              </w:rPr>
              <w:jc w:val="left"/>
              <w:spacing w:before="4" w:lineRule="exact" w:line="140"/>
            </w:pPr>
            <w:r>
              <w:rPr>
                <w:sz w:val="15"/>
                <w:szCs w:val="15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ind w:left="1552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Y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2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B</w:t>
            </w:r>
            <w:r>
              <w:rPr>
                <w:rFonts w:cs="Bookman Old Style" w:hAnsi="Bookman Old Style" w:eastAsia="Bookman Old Style" w:ascii="Bookman Old Style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-2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2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71" w:hRule="exact"/>
        </w:trPr>
        <w:tc>
          <w:tcPr>
            <w:tcW w:w="445" w:type="dxa"/>
            <w:vMerge w:val=""/>
            <w:tcBorders>
              <w:left w:val="single" w:sz="8" w:space="0" w:color="000000"/>
              <w:right w:val="single" w:sz="14" w:space="0" w:color="000000"/>
            </w:tcBorders>
          </w:tcPr>
          <w:p/>
        </w:tc>
        <w:tc>
          <w:tcPr>
            <w:tcW w:w="589" w:type="dxa"/>
            <w:vMerge w:val=""/>
            <w:tcBorders>
              <w:left w:val="single" w:sz="14" w:space="0" w:color="000000"/>
              <w:right w:val="single" w:sz="14" w:space="0" w:color="000000"/>
            </w:tcBorders>
          </w:tcPr>
          <w:p/>
        </w:tc>
        <w:tc>
          <w:tcPr>
            <w:tcW w:w="1122" w:type="dxa"/>
            <w:vMerge w:val=""/>
            <w:tcBorders>
              <w:left w:val="single" w:sz="14" w:space="0" w:color="000000"/>
              <w:right w:val="single" w:sz="14" w:space="0" w:color="000000"/>
            </w:tcBorders>
          </w:tcPr>
          <w:p/>
        </w:tc>
        <w:tc>
          <w:tcPr>
            <w:tcW w:w="1813" w:type="dxa"/>
            <w:gridSpan w:val="2"/>
            <w:vMerge w:val=""/>
            <w:tcBorders>
              <w:left w:val="single" w:sz="14" w:space="0" w:color="000000"/>
              <w:right w:val="single" w:sz="14" w:space="0" w:color="000000"/>
            </w:tcBorders>
          </w:tcPr>
          <w:p/>
        </w:tc>
        <w:tc>
          <w:tcPr>
            <w:tcW w:w="1554" w:type="dxa"/>
            <w:vMerge w:val=""/>
            <w:tcBorders>
              <w:left w:val="single" w:sz="14" w:space="0" w:color="000000"/>
              <w:right w:val="single" w:sz="14" w:space="0" w:color="000000"/>
            </w:tcBorders>
          </w:tcPr>
          <w:p/>
        </w:tc>
        <w:tc>
          <w:tcPr>
            <w:tcW w:w="748" w:type="dxa"/>
            <w:vMerge w:val=""/>
            <w:tcBorders>
              <w:left w:val="single" w:sz="14" w:space="0" w:color="000000"/>
              <w:right w:val="single" w:sz="14" w:space="0" w:color="000000"/>
            </w:tcBorders>
          </w:tcPr>
          <w:p/>
        </w:tc>
        <w:tc>
          <w:tcPr>
            <w:tcW w:w="1064" w:type="dxa"/>
            <w:vMerge w:val=""/>
            <w:tcBorders>
              <w:left w:val="single" w:sz="14" w:space="0" w:color="000000"/>
              <w:right w:val="single" w:sz="14" w:space="0" w:color="000000"/>
            </w:tcBorders>
          </w:tcPr>
          <w:p/>
        </w:tc>
        <w:tc>
          <w:tcPr>
            <w:tcW w:w="1655" w:type="dxa"/>
            <w:vMerge w:val=""/>
            <w:tcBorders>
              <w:left w:val="single" w:sz="14" w:space="0" w:color="000000"/>
              <w:right w:val="single" w:sz="14" w:space="0" w:color="000000"/>
            </w:tcBorders>
          </w:tcPr>
          <w:p/>
        </w:tc>
        <w:tc>
          <w:tcPr>
            <w:tcW w:w="864" w:type="dxa"/>
            <w:vMerge w:val="restart"/>
            <w:tcBorders>
              <w:top w:val="single" w:sz="14" w:space="0" w:color="000000"/>
              <w:left w:val="single" w:sz="14" w:space="0" w:color="000000"/>
              <w:right w:val="single" w:sz="14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ind w:left="222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vMerge w:val="restart"/>
            <w:tcBorders>
              <w:top w:val="single" w:sz="14" w:space="0" w:color="000000"/>
              <w:left w:val="single" w:sz="14" w:space="0" w:color="000000"/>
              <w:right w:val="single" w:sz="14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ind w:left="288" w:right="270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t</w:t>
            </w:r>
          </w:p>
        </w:tc>
        <w:tc>
          <w:tcPr>
            <w:tcW w:w="864" w:type="dxa"/>
            <w:vMerge w:val="restart"/>
            <w:tcBorders>
              <w:top w:val="single" w:sz="14" w:space="0" w:color="000000"/>
              <w:left w:val="single" w:sz="14" w:space="0" w:color="000000"/>
              <w:right w:val="single" w:sz="14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ind w:left="218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l.</w:t>
            </w:r>
          </w:p>
        </w:tc>
        <w:tc>
          <w:tcPr>
            <w:tcW w:w="864" w:type="dxa"/>
            <w:vMerge w:val="restart"/>
            <w:tcBorders>
              <w:top w:val="single" w:sz="14" w:space="0" w:color="000000"/>
              <w:left w:val="single" w:sz="14" w:space="0" w:color="000000"/>
              <w:right w:val="single" w:sz="14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ind w:left="186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r</w:t>
            </w:r>
          </w:p>
        </w:tc>
        <w:tc>
          <w:tcPr>
            <w:tcW w:w="864" w:type="dxa"/>
            <w:vMerge w:val="restart"/>
            <w:tcBorders>
              <w:top w:val="single" w:sz="14" w:space="0" w:color="000000"/>
              <w:left w:val="single" w:sz="14" w:space="0" w:color="000000"/>
              <w:right w:val="single" w:sz="14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 w:lineRule="auto" w:line="255"/>
              <w:ind w:left="169" w:right="130" w:hanging="2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G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.</w:t>
            </w:r>
          </w:p>
        </w:tc>
        <w:tc>
          <w:tcPr>
            <w:tcW w:w="864" w:type="dxa"/>
            <w:vMerge w:val="restart"/>
            <w:tcBorders>
              <w:top w:val="single" w:sz="14" w:space="0" w:color="000000"/>
              <w:left w:val="single" w:sz="14" w:space="0" w:color="000000"/>
              <w:right w:val="single" w:sz="14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ind w:left="133"/>
            </w:pPr>
            <w:r>
              <w:rPr>
                <w:rFonts w:cs="Bookman Old Style" w:hAnsi="Bookman Old Style" w:eastAsia="Bookman Old Style" w:ascii="Bookman Old Style"/>
                <w:spacing w:val="2"/>
                <w:w w:val="100"/>
                <w:sz w:val="20"/>
                <w:szCs w:val="20"/>
              </w:rPr>
              <w:t>v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u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l</w:t>
            </w:r>
          </w:p>
        </w:tc>
        <w:tc>
          <w:tcPr>
            <w:tcW w:w="864" w:type="dxa"/>
            <w:vMerge w:val="restart"/>
            <w:tcBorders>
              <w:top w:val="single" w:sz="14" w:space="0" w:color="000000"/>
              <w:left w:val="single" w:sz="14" w:space="0" w:color="000000"/>
              <w:right w:val="single" w:sz="14" w:space="0" w:color="000000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ind w:left="196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i.</w:t>
            </w:r>
          </w:p>
        </w:tc>
        <w:tc>
          <w:tcPr>
            <w:tcW w:w="1324" w:type="dxa"/>
            <w:gridSpan w:val="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lineRule="exact" w:line="220"/>
              <w:ind w:left="222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u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870" w:type="dxa"/>
            <w:vMerge w:val=""/>
            <w:tcBorders>
              <w:left w:val="single" w:sz="14" w:space="0" w:color="000000"/>
              <w:right w:val="single" w:sz="8" w:space="0" w:color="000000"/>
            </w:tcBorders>
          </w:tcPr>
          <w:p/>
        </w:tc>
      </w:tr>
      <w:tr>
        <w:trPr>
          <w:trHeight w:val="272" w:hRule="exact"/>
        </w:trPr>
        <w:tc>
          <w:tcPr>
            <w:tcW w:w="445" w:type="dxa"/>
            <w:vMerge w:val=""/>
            <w:tcBorders>
              <w:left w:val="single" w:sz="8" w:space="0" w:color="000000"/>
              <w:bottom w:val="single" w:sz="8" w:space="0" w:color="000000"/>
              <w:right w:val="single" w:sz="14" w:space="0" w:color="000000"/>
            </w:tcBorders>
          </w:tcPr>
          <w:p/>
        </w:tc>
        <w:tc>
          <w:tcPr>
            <w:tcW w:w="589" w:type="dxa"/>
            <w:vMerge w:val=""/>
            <w:tcBorders>
              <w:left w:val="single" w:sz="14" w:space="0" w:color="000000"/>
              <w:bottom w:val="single" w:sz="8" w:space="0" w:color="000000"/>
              <w:right w:val="single" w:sz="14" w:space="0" w:color="000000"/>
            </w:tcBorders>
          </w:tcPr>
          <w:p/>
        </w:tc>
        <w:tc>
          <w:tcPr>
            <w:tcW w:w="1122" w:type="dxa"/>
            <w:vMerge w:val=""/>
            <w:tcBorders>
              <w:left w:val="single" w:sz="14" w:space="0" w:color="000000"/>
              <w:bottom w:val="single" w:sz="8" w:space="0" w:color="000000"/>
              <w:right w:val="single" w:sz="14" w:space="0" w:color="000000"/>
            </w:tcBorders>
          </w:tcPr>
          <w:p/>
        </w:tc>
        <w:tc>
          <w:tcPr>
            <w:tcW w:w="1813" w:type="dxa"/>
            <w:gridSpan w:val="2"/>
            <w:vMerge w:val=""/>
            <w:tcBorders>
              <w:left w:val="single" w:sz="14" w:space="0" w:color="000000"/>
              <w:bottom w:val="single" w:sz="8" w:space="0" w:color="000000"/>
              <w:right w:val="single" w:sz="14" w:space="0" w:color="000000"/>
            </w:tcBorders>
          </w:tcPr>
          <w:p/>
        </w:tc>
        <w:tc>
          <w:tcPr>
            <w:tcW w:w="1554" w:type="dxa"/>
            <w:vMerge w:val=""/>
            <w:tcBorders>
              <w:left w:val="single" w:sz="14" w:space="0" w:color="000000"/>
              <w:bottom w:val="single" w:sz="8" w:space="0" w:color="000000"/>
              <w:right w:val="single" w:sz="14" w:space="0" w:color="000000"/>
            </w:tcBorders>
          </w:tcPr>
          <w:p/>
        </w:tc>
        <w:tc>
          <w:tcPr>
            <w:tcW w:w="748" w:type="dxa"/>
            <w:vMerge w:val=""/>
            <w:tcBorders>
              <w:left w:val="single" w:sz="14" w:space="0" w:color="000000"/>
              <w:bottom w:val="single" w:sz="8" w:space="0" w:color="000000"/>
              <w:right w:val="single" w:sz="14" w:space="0" w:color="000000"/>
            </w:tcBorders>
          </w:tcPr>
          <w:p/>
        </w:tc>
        <w:tc>
          <w:tcPr>
            <w:tcW w:w="1064" w:type="dxa"/>
            <w:vMerge w:val=""/>
            <w:tcBorders>
              <w:left w:val="single" w:sz="14" w:space="0" w:color="000000"/>
              <w:bottom w:val="single" w:sz="8" w:space="0" w:color="000000"/>
              <w:right w:val="single" w:sz="14" w:space="0" w:color="000000"/>
            </w:tcBorders>
          </w:tcPr>
          <w:p/>
        </w:tc>
        <w:tc>
          <w:tcPr>
            <w:tcW w:w="1655" w:type="dxa"/>
            <w:vMerge w:val=""/>
            <w:tcBorders>
              <w:left w:val="single" w:sz="14" w:space="0" w:color="000000"/>
              <w:bottom w:val="single" w:sz="8" w:space="0" w:color="000000"/>
              <w:right w:val="single" w:sz="14" w:space="0" w:color="000000"/>
            </w:tcBorders>
          </w:tcPr>
          <w:p/>
        </w:tc>
        <w:tc>
          <w:tcPr>
            <w:tcW w:w="864" w:type="dxa"/>
            <w:vMerge w:val=""/>
            <w:tcBorders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w="864" w:type="dxa"/>
            <w:vMerge w:val=""/>
            <w:tcBorders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w="864" w:type="dxa"/>
            <w:vMerge w:val=""/>
            <w:tcBorders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w="864" w:type="dxa"/>
            <w:vMerge w:val=""/>
            <w:tcBorders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w="864" w:type="dxa"/>
            <w:vMerge w:val=""/>
            <w:tcBorders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w="864" w:type="dxa"/>
            <w:vMerge w:val=""/>
            <w:tcBorders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w="864" w:type="dxa"/>
            <w:vMerge w:val=""/>
            <w:tcBorders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w="662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ind w:left="10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61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ind w:left="54" w:right="-22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870" w:type="dxa"/>
            <w:vMerge w:val=""/>
            <w:tcBorders>
              <w:left w:val="single" w:sz="14" w:space="0" w:color="000000"/>
              <w:right w:val="single" w:sz="8" w:space="0" w:color="000000"/>
            </w:tcBorders>
          </w:tcPr>
          <w:p/>
        </w:tc>
      </w:tr>
      <w:tr>
        <w:trPr>
          <w:trHeight w:val="554" w:hRule="exact"/>
        </w:trPr>
        <w:tc>
          <w:tcPr>
            <w:tcW w:w="899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4" w:space="0" w:color="000000"/>
            </w:tcBorders>
          </w:tcPr>
          <w:p>
            <w:pPr>
              <w:rPr>
                <w:sz w:val="14"/>
                <w:szCs w:val="14"/>
              </w:rPr>
              <w:jc w:val="left"/>
              <w:spacing w:before="2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ind w:left="3355" w:right="3323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ng</w:t>
            </w:r>
            <w:r>
              <w:rPr>
                <w:rFonts w:cs="Bookman Old Style" w:hAnsi="Bookman Old Style" w:eastAsia="Bookman Old Style" w:ascii="Bookman Old Style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p</w:t>
            </w: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k</w:t>
            </w: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</w:p>
        </w:tc>
        <w:tc>
          <w:tcPr>
            <w:tcW w:w="864" w:type="dxa"/>
            <w:tcBorders>
              <w:top w:val="single" w:sz="14" w:space="0" w:color="000000"/>
              <w:left w:val="single" w:sz="14" w:space="0" w:color="000000"/>
              <w:bottom w:val="single" w:sz="8" w:space="0" w:color="000000"/>
              <w:right w:val="single" w:sz="14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8" w:lineRule="auto" w:line="255"/>
              <w:ind w:left="155" w:right="90" w:hanging="24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9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14" w:space="0" w:color="000000"/>
              <w:left w:val="single" w:sz="14" w:space="0" w:color="000000"/>
              <w:bottom w:val="single" w:sz="8" w:space="0" w:color="000000"/>
              <w:right w:val="single" w:sz="14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8" w:lineRule="auto" w:line="255"/>
              <w:ind w:left="155" w:right="90" w:hanging="24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9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14" w:space="0" w:color="000000"/>
              <w:left w:val="single" w:sz="14" w:space="0" w:color="000000"/>
              <w:bottom w:val="single" w:sz="8" w:space="0" w:color="000000"/>
              <w:right w:val="single" w:sz="14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8"/>
              <w:ind w:left="237"/>
            </w:pPr>
            <w:r>
              <w:rPr>
                <w:rFonts w:cs="Bookman Old Style" w:hAnsi="Bookman Old Style" w:eastAsia="Bookman Old Style" w:ascii="Bookman Old Style"/>
                <w:spacing w:val="2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EC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15"/>
              <w:ind w:left="232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5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14" w:space="0" w:color="000000"/>
              <w:left w:val="single" w:sz="14" w:space="0" w:color="000000"/>
              <w:bottom w:val="single" w:sz="8" w:space="0" w:color="000000"/>
              <w:right w:val="single" w:sz="14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8" w:lineRule="auto" w:line="255"/>
              <w:ind w:left="93" w:right="51" w:firstLine="38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5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14" w:space="0" w:color="000000"/>
              <w:left w:val="single" w:sz="14" w:space="0" w:color="000000"/>
              <w:bottom w:val="single" w:sz="8" w:space="0" w:color="000000"/>
              <w:right w:val="single" w:sz="14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8" w:lineRule="auto" w:line="255"/>
              <w:ind w:left="93" w:right="51" w:firstLine="38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5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14" w:space="0" w:color="000000"/>
              <w:left w:val="single" w:sz="14" w:space="0" w:color="000000"/>
              <w:bottom w:val="single" w:sz="8" w:space="0" w:color="000000"/>
              <w:right w:val="single" w:sz="14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8" w:lineRule="auto" w:line="255"/>
              <w:ind w:left="93" w:right="51" w:firstLine="38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5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14" w:space="0" w:color="000000"/>
              <w:left w:val="single" w:sz="14" w:space="0" w:color="000000"/>
              <w:bottom w:val="single" w:sz="8" w:space="0" w:color="000000"/>
              <w:right w:val="single" w:sz="14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8" w:lineRule="auto" w:line="255"/>
              <w:ind w:left="93" w:right="51" w:firstLine="38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6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9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24" w:type="dxa"/>
            <w:gridSpan w:val="2"/>
            <w:tcBorders>
              <w:top w:val="single" w:sz="14" w:space="0" w:color="000000"/>
              <w:left w:val="single" w:sz="14" w:space="0" w:color="000000"/>
              <w:bottom w:val="single" w:sz="8" w:space="0" w:color="000000"/>
              <w:right w:val="single" w:sz="14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8" w:lineRule="auto" w:line="255"/>
              <w:ind w:left="323" w:right="280" w:firstLine="38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5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870" w:type="dxa"/>
            <w:vMerge w:val=""/>
            <w:tcBorders>
              <w:left w:val="single" w:sz="14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259" w:hRule="exact"/>
        </w:trPr>
        <w:tc>
          <w:tcPr>
            <w:tcW w:w="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8545" w:type="dxa"/>
            <w:gridSpan w:val="8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right"/>
              <w:spacing w:lineRule="exact" w:line="220"/>
              <w:ind w:right="31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Bookman Old Style" w:hAnsi="Bookman Old Style" w:eastAsia="Bookman Old Style" w:ascii="Bookman Old Style"/>
                <w:spacing w:val="-2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P</w:t>
            </w: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ER</w:t>
            </w: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130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&lt;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,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223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&gt;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223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&gt;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329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&lt;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,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123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&gt;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,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8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2"/>
              <w:ind w:left="330" w:right="312"/>
            </w:pP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66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123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&lt;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61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4" w:space="0" w:color="000000"/>
            </w:tcBorders>
          </w:tcPr>
          <w:p/>
        </w:tc>
        <w:tc>
          <w:tcPr>
            <w:tcW w:w="6870" w:type="dxa"/>
            <w:tcBorders>
              <w:top w:val="single" w:sz="8" w:space="0" w:color="000000"/>
              <w:left w:val="single" w:sz="14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259" w:hRule="exact"/>
        </w:trPr>
        <w:tc>
          <w:tcPr>
            <w:tcW w:w="445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2"/>
              <w:ind w:left="125" w:right="115"/>
            </w:pP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89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304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122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10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5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lineRule="exact" w:line="220"/>
              <w:ind w:left="3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ESP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59" w:type="dxa"/>
            <w:vMerge w:val="restart"/>
            <w:tcBorders>
              <w:top w:val="single" w:sz="8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37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54" w:type="dxa"/>
            <w:vMerge w:val="restart"/>
            <w:tcBorders>
              <w:top w:val="single" w:sz="8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3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48" w:type="dxa"/>
            <w:vMerge w:val="restart"/>
            <w:tcBorders>
              <w:top w:val="single" w:sz="8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21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4" w:type="dxa"/>
            <w:vMerge w:val="restart"/>
            <w:tcBorders>
              <w:top w:val="single" w:sz="8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656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655" w:type="dxa"/>
            <w:vMerge w:val="restart"/>
            <w:tcBorders>
              <w:top w:val="single" w:sz="8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3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F</w:t>
            </w:r>
            <w:r>
              <w:rPr>
                <w:rFonts w:cs="Bookman Old Style" w:hAnsi="Bookman Old Style" w:eastAsia="Bookman Old Style" w:ascii="Bookman Old Style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ji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161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,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2"/>
              <w:ind w:left="282" w:right="262"/>
            </w:pP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4</w:t>
            </w: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8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513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,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2"/>
              <w:ind w:left="330" w:right="312"/>
            </w:pP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662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2"/>
              <w:ind w:left="185"/>
            </w:pPr>
            <w:r>
              <w:rPr>
                <w:rFonts w:cs="Bookman Old Style" w:hAnsi="Bookman Old Style" w:eastAsia="Bookman Old Style" w:ascii="Bookman Old Style"/>
                <w:b/>
                <w:i/>
                <w:color w:val="FF0000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b/>
                <w:i/>
                <w:color w:val="FF000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61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2"/>
              <w:ind w:left="209" w:right="226"/>
            </w:pPr>
            <w:r>
              <w:rPr>
                <w:rFonts w:cs="Bookman Old Style" w:hAnsi="Bookman Old Style" w:eastAsia="Bookman Old Style" w:ascii="Bookman Old Style"/>
                <w:b/>
                <w:i/>
                <w:color w:val="FF0000"/>
                <w:spacing w:val="0"/>
                <w:w w:val="99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870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lineRule="exact" w:line="220"/>
              <w:ind w:left="39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:</w:t>
            </w:r>
            <w:r>
              <w:rPr>
                <w:rFonts w:cs="Bookman Old Style" w:hAnsi="Bookman Old Style" w:eastAsia="Bookman Old Style" w:ascii="Bookman Old Style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nd</w:t>
            </w:r>
            <w:r>
              <w:rPr>
                <w:rFonts w:cs="Bookman Old Style" w:hAnsi="Bookman Old Style" w:eastAsia="Bookman Old Style" w:ascii="Bookman Old Style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t</w:t>
            </w:r>
          </w:p>
        </w:tc>
      </w:tr>
      <w:tr>
        <w:trPr>
          <w:trHeight w:val="259" w:hRule="exact"/>
        </w:trPr>
        <w:tc>
          <w:tcPr>
            <w:tcW w:w="44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359" w:type="dxa"/>
            <w:vMerge w:val=""/>
            <w:tcBorders>
              <w:left w:val="single" w:sz="2" w:space="0" w:color="000000"/>
              <w:bottom w:val="nil" w:sz="6" w:space="0" w:color="auto"/>
              <w:right w:val="single" w:sz="2" w:space="0" w:color="000000"/>
            </w:tcBorders>
          </w:tcPr>
          <w:p/>
        </w:tc>
        <w:tc>
          <w:tcPr>
            <w:tcW w:w="1554" w:type="dxa"/>
            <w:vMerge w:val=""/>
            <w:tcBorders>
              <w:left w:val="single" w:sz="2" w:space="0" w:color="000000"/>
              <w:bottom w:val="nil" w:sz="6" w:space="0" w:color="auto"/>
              <w:right w:val="single" w:sz="2" w:space="0" w:color="000000"/>
            </w:tcBorders>
          </w:tcPr>
          <w:p/>
        </w:tc>
        <w:tc>
          <w:tcPr>
            <w:tcW w:w="748" w:type="dxa"/>
            <w:vMerge w:val=""/>
            <w:tcBorders>
              <w:left w:val="single" w:sz="2" w:space="0" w:color="000000"/>
              <w:bottom w:val="nil" w:sz="6" w:space="0" w:color="auto"/>
              <w:right w:val="single" w:sz="2" w:space="0" w:color="000000"/>
            </w:tcBorders>
          </w:tcPr>
          <w:p/>
        </w:tc>
        <w:tc>
          <w:tcPr>
            <w:tcW w:w="1064" w:type="dxa"/>
            <w:vMerge w:val=""/>
            <w:tcBorders>
              <w:left w:val="single" w:sz="2" w:space="0" w:color="000000"/>
              <w:bottom w:val="nil" w:sz="6" w:space="0" w:color="auto"/>
              <w:right w:val="single" w:sz="2" w:space="0" w:color="000000"/>
            </w:tcBorders>
          </w:tcPr>
          <w:p/>
        </w:tc>
        <w:tc>
          <w:tcPr>
            <w:tcW w:w="1655" w:type="dxa"/>
            <w:vMerge w:val=""/>
            <w:tcBorders>
              <w:left w:val="single" w:sz="2" w:space="0" w:color="000000"/>
              <w:bottom w:val="nil" w:sz="6" w:space="0" w:color="auto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6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5"/>
              <w:ind w:left="39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:</w:t>
            </w:r>
            <w:r>
              <w:rPr>
                <w:rFonts w:cs="Bookman Old Style" w:hAnsi="Bookman Old Style" w:eastAsia="Bookman Old Style" w:ascii="Bookman Old Style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ng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59" w:hRule="exact"/>
        </w:trPr>
        <w:tc>
          <w:tcPr>
            <w:tcW w:w="44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125" w:right="115"/>
            </w:pP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304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10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5"/>
              <w:ind w:left="3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ESP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59" w:type="dxa"/>
            <w:tcBorders>
              <w:top w:val="nil" w:sz="6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12"/>
              <w:ind w:left="37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54" w:type="dxa"/>
            <w:tcBorders>
              <w:top w:val="nil" w:sz="6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12"/>
              <w:ind w:left="3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48" w:type="dxa"/>
            <w:tcBorders>
              <w:top w:val="nil" w:sz="6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12"/>
              <w:ind w:left="21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4" w:type="dxa"/>
            <w:tcBorders>
              <w:top w:val="nil" w:sz="6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12"/>
              <w:ind w:left="656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655" w:type="dxa"/>
            <w:tcBorders>
              <w:top w:val="nil" w:sz="6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12"/>
              <w:ind w:left="3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F</w:t>
            </w:r>
            <w:r>
              <w:rPr>
                <w:rFonts w:cs="Bookman Old Style" w:hAnsi="Bookman Old Style" w:eastAsia="Bookman Old Style" w:ascii="Bookman Old Style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ji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161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,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282" w:right="262"/>
            </w:pP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5</w:t>
            </w: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5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513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,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330" w:right="312"/>
            </w:pP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/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216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228" w:right="211"/>
            </w:pPr>
            <w:r>
              <w:rPr>
                <w:rFonts w:cs="Bookman Old Style" w:hAnsi="Bookman Old Style" w:eastAsia="Bookman Old Style" w:ascii="Bookman Old Style"/>
                <w:b/>
                <w:color w:val="FF0000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5"/>
              <w:ind w:left="39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ng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59" w:hRule="exact"/>
        </w:trPr>
        <w:tc>
          <w:tcPr>
            <w:tcW w:w="44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125" w:right="115"/>
            </w:pP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304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10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5"/>
              <w:ind w:left="3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ESP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37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3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21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656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3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F</w:t>
            </w:r>
            <w:r>
              <w:rPr>
                <w:rFonts w:cs="Bookman Old Style" w:hAnsi="Bookman Old Style" w:eastAsia="Bookman Old Style" w:ascii="Bookman Old Style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ji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161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,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5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282" w:right="262"/>
            </w:pP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4</w:t>
            </w: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513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,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330" w:right="312"/>
            </w:pP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216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223" w:right="208"/>
            </w:pPr>
            <w:r>
              <w:rPr>
                <w:rFonts w:cs="Bookman Old Style" w:hAnsi="Bookman Old Style" w:eastAsia="Bookman Old Style" w:ascii="Bookman Old Style"/>
                <w:b/>
                <w:color w:val="FF0000"/>
                <w:spacing w:val="0"/>
                <w:w w:val="99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5"/>
              <w:ind w:left="39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:</w:t>
            </w:r>
            <w:r>
              <w:rPr>
                <w:rFonts w:cs="Bookman Old Style" w:hAnsi="Bookman Old Style" w:eastAsia="Bookman Old Style" w:ascii="Bookman Old Style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Bookman Old Style" w:hAnsi="Bookman Old Style" w:eastAsia="Bookman Old Style" w:ascii="Bookman Old Style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nd</w:t>
            </w:r>
            <w:r>
              <w:rPr>
                <w:rFonts w:cs="Bookman Old Style" w:hAnsi="Bookman Old Style" w:eastAsia="Bookman Old Style" w:ascii="Bookman Old Style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2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F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59" w:hRule="exact"/>
        </w:trPr>
        <w:tc>
          <w:tcPr>
            <w:tcW w:w="44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1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6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5"/>
              <w:ind w:left="39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:</w:t>
            </w:r>
            <w:r>
              <w:rPr>
                <w:rFonts w:cs="Bookman Old Style" w:hAnsi="Bookman Old Style" w:eastAsia="Bookman Old Style" w:ascii="Bookman Old Style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ng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59" w:hRule="exact"/>
        </w:trPr>
        <w:tc>
          <w:tcPr>
            <w:tcW w:w="44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125" w:right="115"/>
            </w:pP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304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10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5"/>
              <w:ind w:left="3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ESP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37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3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21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656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3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3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F</w:t>
            </w:r>
            <w:r>
              <w:rPr>
                <w:rFonts w:cs="Bookman Old Style" w:hAnsi="Bookman Old Style" w:eastAsia="Bookman Old Style" w:ascii="Bookman Old Style"/>
                <w:spacing w:val="-2"/>
                <w:w w:val="100"/>
                <w:sz w:val="20"/>
                <w:szCs w:val="20"/>
              </w:rPr>
              <w:t>u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ji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161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,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282" w:right="262"/>
            </w:pP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6</w:t>
            </w: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513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,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330" w:right="312"/>
            </w:pP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/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216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223" w:right="208"/>
            </w:pPr>
            <w:r>
              <w:rPr>
                <w:rFonts w:cs="Bookman Old Style" w:hAnsi="Bookman Old Style" w:eastAsia="Bookman Old Style" w:ascii="Bookman Old Style"/>
                <w:b/>
                <w:color w:val="FF0000"/>
                <w:spacing w:val="0"/>
                <w:w w:val="99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color w:val="00000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auto" w:fill="CCC0DA"/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5"/>
              <w:ind w:left="39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ng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59" w:hRule="exact"/>
        </w:trPr>
        <w:tc>
          <w:tcPr>
            <w:tcW w:w="445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125" w:right="115"/>
            </w:pP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5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304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10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5"/>
              <w:ind w:left="3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37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3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6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9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21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347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6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37"/>
            </w:pP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ng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161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,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282" w:right="262"/>
            </w:pPr>
            <w:r>
              <w:rPr>
                <w:rFonts w:cs="Bookman Old Style" w:hAnsi="Bookman Old Style" w:eastAsia="Bookman Old Style" w:ascii="Bookman Old Style"/>
                <w:spacing w:val="-1"/>
                <w:w w:val="99"/>
                <w:sz w:val="20"/>
                <w:szCs w:val="20"/>
              </w:rPr>
              <w:t>7</w:t>
            </w: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513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,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330" w:right="312"/>
            </w:pP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/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9"/>
              <w:ind w:left="216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center"/>
              <w:spacing w:before="9"/>
              <w:ind w:left="228" w:right="212"/>
            </w:pPr>
            <w:r>
              <w:rPr>
                <w:rFonts w:cs="Bookman Old Style" w:hAnsi="Bookman Old Style" w:eastAsia="Bookman Old Style" w:ascii="Bookman Old Style"/>
                <w:spacing w:val="0"/>
                <w:w w:val="99"/>
                <w:sz w:val="20"/>
                <w:szCs w:val="20"/>
              </w:rPr>
              <w:t>B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6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>
            <w:pPr>
              <w:rPr>
                <w:rFonts w:cs="Bookman Old Style" w:hAnsi="Bookman Old Style" w:eastAsia="Bookman Old Style" w:ascii="Bookman Old Style"/>
                <w:sz w:val="20"/>
                <w:szCs w:val="20"/>
              </w:rPr>
              <w:jc w:val="left"/>
              <w:spacing w:before="5"/>
              <w:ind w:left="39"/>
            </w:pP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t</w:t>
            </w:r>
            <w:r>
              <w:rPr>
                <w:rFonts w:cs="Bookman Old Style" w:hAnsi="Bookman Old Style" w:eastAsia="Bookman Old Style" w:ascii="Bookman Old Style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Bookman Old Style" w:hAnsi="Bookman Old Style" w:eastAsia="Bookman Old Style" w:ascii="Bookman Old Style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  <w:t>ng</w:t>
            </w:r>
            <w:r>
              <w:rPr>
                <w:rFonts w:cs="Bookman Old Style" w:hAnsi="Bookman Old Style" w:eastAsia="Bookman Old Style" w:ascii="Bookman Old Style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71" w:hRule="exact"/>
        </w:trPr>
        <w:tc>
          <w:tcPr>
            <w:tcW w:w="445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589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1454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1064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864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662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/>
        </w:tc>
        <w:tc>
          <w:tcPr>
            <w:tcW w:w="6870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0"/>
          <w:szCs w:val="20"/>
        </w:rPr>
        <w:jc w:val="right"/>
        <w:spacing w:before="31"/>
        <w:ind w:right="4490"/>
      </w:pPr>
      <w:r>
        <w:pict>
          <v:shape type="#_x0000_t75" style="position:absolute;margin-left:44.28pt;margin-top:32.16pt;width:140.64pt;height:38.76pt;mso-position-horizontal-relative:page;mso-position-vertical-relative:page;z-index:-3532">
            <v:imagedata o:title="" r:id="rId20"/>
          </v:shape>
        </w:pic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mm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y</w:t>
      </w:r>
      <w:r>
        <w:rPr>
          <w:rFonts w:cs="Bookman Old Style" w:hAnsi="Bookman Old Style" w:eastAsia="Bookman Old Style" w:ascii="Bookman Old Style"/>
          <w:spacing w:val="-8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0"/>
          <w:szCs w:val="20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y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0"/>
          <w:w w:val="99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-1"/>
          <w:w w:val="99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spacing w:val="-1"/>
          <w:w w:val="99"/>
          <w:sz w:val="20"/>
          <w:szCs w:val="20"/>
        </w:rPr>
        <w:t>e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j</w:t>
      </w:r>
      <w:r>
        <w:rPr>
          <w:rFonts w:cs="Bookman Old Style" w:hAnsi="Bookman Old Style" w:eastAsia="Bookman Old Style" w:ascii="Bookman Old Style"/>
          <w:spacing w:val="-1"/>
          <w:w w:val="99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99"/>
          <w:sz w:val="20"/>
          <w:szCs w:val="20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j</w:t>
      </w:r>
      <w:r>
        <w:rPr>
          <w:rFonts w:cs="Bookman Old Style" w:hAnsi="Bookman Old Style" w:eastAsia="Bookman Old Style" w:ascii="Bookman Old Style"/>
          <w:spacing w:val="-1"/>
          <w:w w:val="99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spacing w:val="0"/>
          <w:w w:val="99"/>
          <w:sz w:val="20"/>
          <w:szCs w:val="20"/>
        </w:rPr>
        <w:t>no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0"/>
          <w:szCs w:val="20"/>
        </w:rPr>
        <w:jc w:val="right"/>
        <w:spacing w:before="24" w:lineRule="exact" w:line="220"/>
        <w:ind w:right="5518"/>
      </w:pPr>
      <w:r>
        <w:rPr>
          <w:rFonts w:cs="Bookman Old Style" w:hAnsi="Bookman Old Style" w:eastAsia="Bookman Old Style" w:ascii="Bookman Old Style"/>
          <w:spacing w:val="-1"/>
          <w:w w:val="100"/>
          <w:position w:val="-1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-1"/>
          <w:w w:val="100"/>
          <w:position w:val="-1"/>
          <w:sz w:val="20"/>
          <w:szCs w:val="20"/>
        </w:rPr>
        <w:t>x</w:t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0"/>
          <w:szCs w:val="20"/>
        </w:rPr>
        <w:t>M</w:t>
      </w:r>
      <w:r>
        <w:rPr>
          <w:rFonts w:cs="Bookman Old Style" w:hAnsi="Bookman Old Style" w:eastAsia="Bookman Old Style" w:ascii="Bookman Old Style"/>
          <w:spacing w:val="-4"/>
          <w:w w:val="100"/>
          <w:position w:val="-1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position w:val="-1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0"/>
          <w:w w:val="99"/>
          <w:position w:val="-1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spacing w:val="-1"/>
          <w:w w:val="99"/>
          <w:position w:val="-1"/>
          <w:sz w:val="20"/>
          <w:szCs w:val="20"/>
        </w:rPr>
        <w:t>d</w:t>
      </w:r>
      <w:r>
        <w:rPr>
          <w:rFonts w:cs="Bookman Old Style" w:hAnsi="Bookman Old Style" w:eastAsia="Bookman Old Style" w:ascii="Bookman Old Style"/>
          <w:spacing w:val="-1"/>
          <w:w w:val="99"/>
          <w:position w:val="-1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spacing w:val="0"/>
          <w:w w:val="99"/>
          <w:position w:val="-1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spacing w:val="-1"/>
          <w:w w:val="99"/>
          <w:position w:val="-1"/>
          <w:sz w:val="20"/>
          <w:szCs w:val="20"/>
        </w:rPr>
        <w:t>e</w:t>
      </w:r>
      <w:r>
        <w:rPr>
          <w:rFonts w:cs="Bookman Old Style" w:hAnsi="Bookman Old Style" w:eastAsia="Bookman Old Style" w:ascii="Bookman Old Style"/>
          <w:spacing w:val="-1"/>
          <w:w w:val="99"/>
          <w:position w:val="-1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0"/>
          <w:w w:val="99"/>
          <w:position w:val="-1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2" w:lineRule="exact" w:line="260"/>
      </w:pPr>
      <w:r>
        <w:rPr>
          <w:sz w:val="26"/>
          <w:szCs w:val="26"/>
        </w:rPr>
      </w:r>
    </w:p>
    <w:p>
      <w:pPr>
        <w:rPr>
          <w:rFonts w:cs="Bookman Old Style" w:hAnsi="Bookman Old Style" w:eastAsia="Bookman Old Style" w:ascii="Bookman Old Style"/>
          <w:sz w:val="20"/>
          <w:szCs w:val="20"/>
        </w:rPr>
        <w:jc w:val="left"/>
        <w:spacing w:before="31" w:lineRule="auto" w:line="255"/>
        <w:ind w:left="18874" w:right="1609" w:hanging="862"/>
      </w:pPr>
      <w:r>
        <w:pict>
          <v:group style="position:absolute;margin-left:837.91pt;margin-top:-21.4112pt;width:346.06pt;height:190.18pt;mso-position-horizontal-relative:page;mso-position-vertical-relative:paragraph;z-index:-3533" coordorigin="16758,-428" coordsize="6921,3804">
            <v:shape style="position:absolute;left:16783;top:-378;width:6871;height:274" coordorigin="16783,-378" coordsize="6871,274" path="m16783,-378l16783,-104,23654,-104,23654,-378,16783,-378xe" filled="t" fillcolor="#92D04F" stroked="f">
              <v:path arrowok="t"/>
              <v:fill/>
            </v:shape>
            <v:shape style="position:absolute;left:16783;top:-107;width:6871;height:262" coordorigin="16783,-107" coordsize="6871,262" path="m16783,-107l16783,155,23654,155,23654,-107,16783,-107xe" filled="t" fillcolor="#92D04F" stroked="f">
              <v:path arrowok="t"/>
              <v:fill/>
            </v:shape>
            <v:shape style="position:absolute;left:16783;top:152;width:6871;height:262" coordorigin="16783,152" coordsize="6871,262" path="m16783,152l16783,414,23654,414,23654,152,16783,152xe" filled="t" fillcolor="#92D04F" stroked="f">
              <v:path arrowok="t"/>
              <v:fill/>
            </v:shape>
            <v:shape style="position:absolute;left:16783;top:412;width:6871;height:262" coordorigin="16783,412" coordsize="6871,262" path="m16783,412l16783,673,23654,673,23654,412,16783,412xe" filled="t" fillcolor="#92D04F" stroked="f">
              <v:path arrowok="t"/>
              <v:fill/>
            </v:shape>
            <v:shape style="position:absolute;left:16783;top:671;width:6871;height:274" coordorigin="16783,671" coordsize="6871,274" path="m16783,671l16783,944,23654,944,23654,671,16783,671xe" filled="t" fillcolor="#92D04F" stroked="f">
              <v:path arrowok="t"/>
              <v:fill/>
            </v:shape>
            <v:shape style="position:absolute;left:16783;top:942;width:6871;height:286" coordorigin="16783,942" coordsize="6871,286" path="m16783,942l16783,1228,23654,1228,23654,942,16783,942xe" filled="t" fillcolor="#92D04F" stroked="f">
              <v:path arrowok="t"/>
              <v:fill/>
            </v:shape>
            <v:shape style="position:absolute;left:16783;top:1225;width:6871;height:274" coordorigin="16783,1225" coordsize="6871,274" path="m16783,1225l16783,1499,23654,1499,23654,1225,16783,1225xe" filled="t" fillcolor="#92D04F" stroked="f">
              <v:path arrowok="t"/>
              <v:fill/>
            </v:shape>
            <v:shape style="position:absolute;left:16783;top:1496;width:6871;height:262" coordorigin="16783,1496" coordsize="6871,262" path="m16783,1496l16783,1758,23654,1758,23654,1496,16783,1496xe" filled="t" fillcolor="#92D04F" stroked="f">
              <v:path arrowok="t"/>
              <v:fill/>
            </v:shape>
            <v:shape style="position:absolute;left:16783;top:1756;width:6871;height:262" coordorigin="16783,1756" coordsize="6871,262" path="m16783,1756l16783,2017,23654,2017,23654,1756,16783,1756xe" filled="t" fillcolor="#92D04F" stroked="f">
              <v:path arrowok="t"/>
              <v:fill/>
            </v:shape>
            <v:shape style="position:absolute;left:16783;top:2015;width:6871;height:262" coordorigin="16783,2015" coordsize="6871,262" path="m16783,2015l16783,2276,23654,2276,23654,2015,16783,2015xe" filled="t" fillcolor="#92D04F" stroked="f">
              <v:path arrowok="t"/>
              <v:fill/>
            </v:shape>
            <v:shape style="position:absolute;left:16783;top:2274;width:6871;height:262" coordorigin="16783,2274" coordsize="6871,262" path="m16783,2274l16783,2536,23654,2536,23654,2274,16783,2274xe" filled="t" fillcolor="#92D04F" stroked="f">
              <v:path arrowok="t"/>
              <v:fill/>
            </v:shape>
            <v:shape style="position:absolute;left:16783;top:2533;width:6871;height:262" coordorigin="16783,2533" coordsize="6871,262" path="m16783,2533l16783,2795,23654,2795,23654,2533,16783,2533xe" filled="t" fillcolor="#92D04F" stroked="f">
              <v:path arrowok="t"/>
              <v:fill/>
            </v:shape>
            <v:shape style="position:absolute;left:16783;top:2792;width:6871;height:262" coordorigin="16783,2792" coordsize="6871,262" path="m16783,2792l16783,3054,23654,3054,23654,2792,16783,2792xe" filled="t" fillcolor="#92D04F" stroked="f">
              <v:path arrowok="t"/>
              <v:fill/>
            </v:shape>
            <v:shape style="position:absolute;left:16783;top:3052;width:6871;height:274" coordorigin="16783,3052" coordsize="6871,274" path="m16783,3052l16783,3325,23654,3325,23654,3052,16783,3052xe" filled="t" fillcolor="#92D04F" stroked="f">
              <v:path arrowok="t"/>
              <v:fill/>
            </v:shape>
            <v:shape style="position:absolute;left:23636;top:-368;width:0;height:17" coordorigin="23636,-368" coordsize="0,17" path="m23636,-368l23636,-352e" filled="f" stroked="t" strokeweight="0.94pt" strokecolor="#000000">
              <v:path arrowok="t"/>
            </v:shape>
            <v:shape style="position:absolute;left:23670;top:-402;width:0;height:50" coordorigin="23670,-402" coordsize="0,50" path="m23670,-402l23670,-352e" filled="f" stroked="t" strokeweight="0.94pt" strokecolor="#000000">
              <v:path arrowok="t"/>
            </v:shape>
            <v:shape style="position:absolute;left:23636;top:918;width:0;height:17" coordorigin="23636,918" coordsize="0,17" path="m23636,918l23636,935e" filled="f" stroked="t" strokeweight="0.94pt" strokecolor="#000000">
              <v:path arrowok="t"/>
            </v:shape>
            <v:shape style="position:absolute;left:16784;top:1201;width:0;height:17" coordorigin="16784,1201" coordsize="0,17" path="m16784,1201l16784,1218e" filled="f" stroked="t" strokeweight="2.62pt" strokecolor="#000000">
              <v:path arrowok="t"/>
            </v:shape>
            <v:shape style="position:absolute;left:16801;top:1235;width:0;height:17" coordorigin="16801,1235" coordsize="0,17" path="m16801,1235l16801,1252e" filled="f" stroked="t" strokeweight="0.94pt" strokecolor="#000000">
              <v:path arrowok="t"/>
            </v:shape>
            <v:shape style="position:absolute;left:23636;top:-352;width:0;height:1270" coordorigin="23636,-352" coordsize="0,1270" path="m23636,-352l23636,918e" filled="f" stroked="t" strokeweight="0.94pt" strokecolor="#000000">
              <v:path arrowok="t"/>
            </v:shape>
            <v:shape style="position:absolute;left:23670;top:-352;width:0;height:1270" coordorigin="23670,-352" coordsize="0,1270" path="m23670,-352l23670,918e" filled="f" stroked="t" strokeweight="0.94pt" strokecolor="#000000">
              <v:path arrowok="t"/>
            </v:shape>
            <v:shape style="position:absolute;left:23636;top:952;width:0;height:17" coordorigin="23636,952" coordsize="0,17" path="m23636,952l23636,968e" filled="f" stroked="t" strokeweight="0.94pt" strokecolor="#000000">
              <v:path arrowok="t"/>
            </v:shape>
            <v:shape style="position:absolute;left:23670;top:918;width:0;height:50" coordorigin="23670,918" coordsize="0,50" path="m23670,918l23670,968e" filled="f" stroked="t" strokeweight="0.94pt" strokecolor="#000000">
              <v:path arrowok="t"/>
            </v:shape>
            <v:shape style="position:absolute;left:23636;top:1201;width:0;height:17" coordorigin="23636,1201" coordsize="0,17" path="m23636,1201l23636,1218e" filled="f" stroked="t" strokeweight="0.94pt" strokecolor="#000000">
              <v:path arrowok="t"/>
            </v:shape>
            <v:shape style="position:absolute;left:16783;top:-402;width:0;height:1603" coordorigin="16783,-402" coordsize="0,1603" path="m16783,-402l16783,1201e" filled="f" stroked="t" strokeweight="1.78pt" strokecolor="#000000">
              <v:path arrowok="t"/>
            </v:shape>
            <v:shape style="position:absolute;left:23636;top:968;width:0;height:233" coordorigin="23636,968" coordsize="0,233" path="m23636,968l23636,1201e" filled="f" stroked="t" strokeweight="0.94pt" strokecolor="#000000">
              <v:path arrowok="t"/>
            </v:shape>
            <v:shape style="position:absolute;left:23670;top:968;width:0;height:233" coordorigin="23670,968" coordsize="0,233" path="m23670,968l23670,1201e" filled="f" stroked="t" strokeweight="0.94pt" strokecolor="#000000">
              <v:path arrowok="t"/>
            </v:shape>
            <v:shape style="position:absolute;left:16768;top:1201;width:0;height:50" coordorigin="16768,1201" coordsize="0,50" path="m16768,1201l16768,1252e" filled="f" stroked="t" strokeweight="0.94pt" strokecolor="#000000">
              <v:path arrowok="t"/>
            </v:shape>
            <v:shape style="position:absolute;left:16801;top:1235;width:0;height:17" coordorigin="16801,1235" coordsize="0,17" path="m16801,1235l16801,1252e" filled="f" stroked="t" strokeweight="0.94pt" strokecolor="#000000">
              <v:path arrowok="t"/>
            </v:shape>
            <v:shape style="position:absolute;left:16801;top:3299;width:0;height:17" coordorigin="16801,3299" coordsize="0,17" path="m16801,3299l16801,3316e" filled="f" stroked="t" strokeweight="0.94pt" strokecolor="#000000">
              <v:path arrowok="t"/>
            </v:shape>
            <v:shape style="position:absolute;left:16784;top:3332;width:0;height:17" coordorigin="16784,3332" coordsize="0,17" path="m16784,3332l16784,3349e" filled="f" stroked="t" strokeweight="2.62pt" strokecolor="#000000">
              <v:path arrowok="t"/>
            </v:shape>
            <v:shape style="position:absolute;left:23636;top:1235;width:0;height:17" coordorigin="23636,1235" coordsize="0,17" path="m23636,1235l23636,1252e" filled="f" stroked="t" strokeweight="0.94pt" strokecolor="#000000">
              <v:path arrowok="t"/>
            </v:shape>
            <v:shape style="position:absolute;left:23670;top:1201;width:0;height:50" coordorigin="23670,1201" coordsize="0,50" path="m23670,1201l23670,1252e" filled="f" stroked="t" strokeweight="0.94pt" strokecolor="#000000">
              <v:path arrowok="t"/>
            </v:shape>
            <v:shape style="position:absolute;left:23670;top:3299;width:0;height:50" coordorigin="23670,3299" coordsize="0,50" path="m23670,3299l23670,3349e" filled="f" stroked="t" strokeweight="0.94pt" strokecolor="#000000">
              <v:path arrowok="t"/>
            </v:shape>
            <v:shape style="position:absolute;left:23636;top:3299;width:0;height:17" coordorigin="23636,3299" coordsize="0,17" path="m23636,3299l23636,3316e" filled="f" stroked="t" strokeweight="0.94pt" strokecolor="#000000">
              <v:path arrowok="t"/>
            </v:shape>
            <v:shape style="position:absolute;left:16768;top:1252;width:0;height:2047" coordorigin="16768,1252" coordsize="0,2047" path="m16768,1252l16768,3299e" filled="f" stroked="t" strokeweight="0.94pt" strokecolor="#000000">
              <v:path arrowok="t"/>
            </v:shape>
            <v:shape style="position:absolute;left:16801;top:1252;width:0;height:2047" coordorigin="16801,1252" coordsize="0,2047" path="m16801,1252l16801,3299e" filled="f" stroked="t" strokeweight="0.94pt" strokecolor="#000000">
              <v:path arrowok="t"/>
            </v:shape>
            <v:shape style="position:absolute;left:23636;top:1252;width:0;height:2047" coordorigin="23636,1252" coordsize="0,2047" path="m23636,1252l23636,3299e" filled="f" stroked="t" strokeweight="0.94pt" strokecolor="#000000">
              <v:path arrowok="t"/>
            </v:shape>
            <v:shape style="position:absolute;left:23670;top:1252;width:0;height:2047" coordorigin="23670,1252" coordsize="0,2047" path="m23670,1252l23670,3299e" filled="f" stroked="t" strokeweight="0.94pt" strokecolor="#000000">
              <v:path arrowok="t"/>
            </v:shape>
            <v:shape style="position:absolute;left:16801;top:3299;width:0;height:17" coordorigin="16801,3299" coordsize="0,17" path="m16801,3299l16801,3316e" filled="f" stroked="t" strokeweight="0.94pt" strokecolor="#000000">
              <v:path arrowok="t"/>
            </v:shape>
            <v:shape style="position:absolute;left:16768;top:3299;width:0;height:50" coordorigin="16768,3299" coordsize="0,50" path="m16768,3299l16768,3349e" filled="f" stroked="t" strokeweight="0.94pt" strokecolor="#000000">
              <v:path arrowok="t"/>
            </v:shape>
            <v:shape style="position:absolute;left:16800;top:-394;width:6828;height:0" coordorigin="16800,-394" coordsize="6828,0" path="m23628,-394l16800,-394e" filled="f" stroked="t" strokeweight="0.94pt" strokecolor="#000000">
              <v:path arrowok="t"/>
            </v:shape>
            <v:shape style="position:absolute;left:16800;top:-360;width:6828;height:0" coordorigin="16800,-360" coordsize="6828,0" path="m23628,-360l16800,-360e" filled="f" stroked="t" strokeweight="0.94pt" strokecolor="#000000">
              <v:path arrowok="t"/>
            </v:shape>
            <v:shape style="position:absolute;left:23653;top:-402;width:0;height:17" coordorigin="23653,-402" coordsize="0,17" path="m23653,-402l23653,-385e" filled="f" stroked="t" strokeweight="2.62pt" strokecolor="#000000">
              <v:path arrowok="t"/>
            </v:shape>
            <v:shape style="position:absolute;left:23636;top:-368;width:0;height:17" coordorigin="23636,-368" coordsize="0,17" path="m23636,-368l23636,-352e" filled="f" stroked="t" strokeweight="0.94pt" strokecolor="#000000">
              <v:path arrowok="t"/>
            </v:shape>
            <v:shape style="position:absolute;left:16800;top:926;width:6828;height:0" coordorigin="16800,926" coordsize="6828,0" path="m23628,926l16800,926e" filled="f" stroked="t" strokeweight="0.94pt" strokecolor="#000000">
              <v:path arrowok="t"/>
            </v:shape>
            <v:shape style="position:absolute;left:16800;top:960;width:6828;height:0" coordorigin="16800,960" coordsize="6828,0" path="m23628,960l16800,960e" filled="f" stroked="t" strokeweight="0.94pt" strokecolor="#000000">
              <v:path arrowok="t"/>
            </v:shape>
            <v:shape style="position:absolute;left:23636;top:918;width:0;height:17" coordorigin="23636,918" coordsize="0,17" path="m23636,918l23636,935e" filled="f" stroked="t" strokeweight="0.94pt" strokecolor="#000000">
              <v:path arrowok="t"/>
            </v:shape>
            <v:shape style="position:absolute;left:23636;top:952;width:0;height:17" coordorigin="23636,952" coordsize="0,17" path="m23636,952l23636,968e" filled="f" stroked="t" strokeweight="0.94pt" strokecolor="#000000">
              <v:path arrowok="t"/>
            </v:shape>
            <v:shape style="position:absolute;left:23636;top:1235;width:0;height:17" coordorigin="23636,1235" coordsize="0,17" path="m23636,1235l23636,1252e" filled="f" stroked="t" strokeweight="0.94pt" strokecolor="#000000">
              <v:path arrowok="t"/>
            </v:shape>
            <v:shape style="position:absolute;left:23636;top:1201;width:0;height:17" coordorigin="23636,1201" coordsize="0,17" path="m23636,1201l23636,1218e" filled="f" stroked="t" strokeweight="0.94pt" strokecolor="#000000">
              <v:path arrowok="t"/>
            </v:shape>
            <v:shape style="position:absolute;left:16810;top:1210;width:6818;height:0" coordorigin="16810,1210" coordsize="6818,0" path="m23628,1210l16810,1210e" filled="f" stroked="t" strokeweight="0.94pt" strokecolor="#000000">
              <v:path arrowok="t"/>
            </v:shape>
            <v:shape style="position:absolute;left:16810;top:1243;width:6818;height:0" coordorigin="16810,1243" coordsize="6818,0" path="m23628,1243l16810,1243e" filled="f" stroked="t" strokeweight="0.94pt" strokecolor="#000000">
              <v:path arrowok="t"/>
            </v:shape>
            <v:shape style="position:absolute;left:23653;top:3332;width:0;height:17" coordorigin="23653,3332" coordsize="0,17" path="m23653,3332l23653,3349e" filled="f" stroked="t" strokeweight="2.62pt" strokecolor="#000000">
              <v:path arrowok="t"/>
            </v:shape>
            <v:shape style="position:absolute;left:23636;top:3299;width:0;height:17" coordorigin="23636,3299" coordsize="0,17" path="m23636,3299l23636,3316e" filled="f" stroked="t" strokeweight="0.94pt" strokecolor="#000000">
              <v:path arrowok="t"/>
            </v:shape>
            <v:shape style="position:absolute;left:16810;top:3307;width:6818;height:0" coordorigin="16810,3307" coordsize="6818,0" path="m23628,3307l16810,3307e" filled="f" stroked="t" strokeweight="0.94pt" strokecolor="#000000">
              <v:path arrowok="t"/>
            </v:shape>
            <v:shape style="position:absolute;left:16810;top:3341;width:6818;height:0" coordorigin="16810,3341" coordsize="6818,0" path="m23628,3341l16810,3341e" filled="f" stroked="t" strokeweight="0.94pt" strokecolor="#000000">
              <v:path arrowok="t"/>
            </v:shape>
            <w10:wrap type="none"/>
          </v:group>
        </w:pic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PAK</w:t>
      </w:r>
      <w:r>
        <w:rPr>
          <w:rFonts w:cs="Bookman Old Style" w:hAnsi="Bookman Old Style" w:eastAsia="Bookman Old Style" w:ascii="Bookman Old Style"/>
          <w:b/>
          <w:spacing w:val="-6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E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J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AH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J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b/>
          <w:spacing w:val="-18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b/>
          <w:spacing w:val="1"/>
          <w:w w:val="100"/>
          <w:sz w:val="20"/>
          <w:szCs w:val="20"/>
        </w:rPr>
        <w:t>(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XM</w:t>
      </w:r>
      <w:r>
        <w:rPr>
          <w:rFonts w:cs="Bookman Old Style" w:hAnsi="Bookman Old Style" w:eastAsia="Bookman Old Style" w:ascii="Bookman Old Style"/>
          <w:b/>
          <w:spacing w:val="-6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ADV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)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RE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C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MME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DA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0"/>
          <w:szCs w:val="20"/>
        </w:rPr>
        <w:jc w:val="left"/>
        <w:spacing w:before="31" w:lineRule="auto" w:line="255"/>
        <w:ind w:left="16524" w:right="388"/>
      </w:pP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K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-5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m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-6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b/>
          <w:spacing w:val="1"/>
          <w:w w:val="100"/>
          <w:sz w:val="20"/>
          <w:szCs w:val="20"/>
        </w:rPr>
        <w:t>f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b/>
          <w:spacing w:val="-4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ESP</w:t>
      </w:r>
      <w:r>
        <w:rPr>
          <w:rFonts w:cs="Bookman Old Style" w:hAnsi="Bookman Old Style" w:eastAsia="Bookman Old Style" w:ascii="Bookman Old Style"/>
          <w:b/>
          <w:spacing w:val="-4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b/>
          <w:spacing w:val="1"/>
          <w:w w:val="100"/>
          <w:sz w:val="20"/>
          <w:szCs w:val="20"/>
        </w:rPr>
        <w:t>(</w:t>
      </w:r>
      <w:r>
        <w:rPr>
          <w:rFonts w:cs="Bookman Old Style" w:hAnsi="Bookman Old Style" w:eastAsia="Bookman Old Style" w:ascii="Bookman Old Style"/>
          <w:b/>
          <w:spacing w:val="-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c</w:t>
      </w:r>
      <w:r>
        <w:rPr>
          <w:rFonts w:cs="Bookman Old Style" w:hAnsi="Bookman Old Style" w:eastAsia="Bookman Old Style" w:ascii="Bookman Old Style"/>
          <w:b/>
          <w:spacing w:val="-4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17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,</w:t>
      </w:r>
      <w:r>
        <w:rPr>
          <w:rFonts w:cs="Bookman Old Style" w:hAnsi="Bookman Old Style" w:eastAsia="Bookman Old Style" w:ascii="Bookman Old Style"/>
          <w:b/>
          <w:spacing w:val="-4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18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,</w:t>
      </w:r>
      <w:r>
        <w:rPr>
          <w:rFonts w:cs="Bookman Old Style" w:hAnsi="Bookman Old Style" w:eastAsia="Bookman Old Style" w:ascii="Bookman Old Style"/>
          <w:b/>
          <w:spacing w:val="-4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19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,</w:t>
      </w:r>
      <w:r>
        <w:rPr>
          <w:rFonts w:cs="Bookman Old Style" w:hAnsi="Bookman Old Style" w:eastAsia="Bookman Old Style" w:ascii="Bookman Old Style"/>
          <w:b/>
          <w:spacing w:val="-4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b/>
          <w:spacing w:val="0"/>
          <w:w w:val="100"/>
          <w:sz w:val="20"/>
          <w:szCs w:val="20"/>
        </w:rPr>
        <w:t>20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)</w:t>
      </w:r>
      <w:r>
        <w:rPr>
          <w:rFonts w:cs="Bookman Old Style" w:hAnsi="Bookman Old Style" w:eastAsia="Bookman Old Style" w:ascii="Bookman Old Style"/>
          <w:spacing w:val="-2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G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e</w:t>
      </w:r>
      <w:r>
        <w:rPr>
          <w:rFonts w:cs="Bookman Old Style" w:hAnsi="Bookman Old Style" w:eastAsia="Bookman Old Style" w:ascii="Bookman Old Style"/>
          <w:spacing w:val="-5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M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u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d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,</w:t>
      </w:r>
      <w:r>
        <w:rPr>
          <w:rFonts w:cs="Bookman Old Style" w:hAnsi="Bookman Old Style" w:eastAsia="Bookman Old Style" w:ascii="Bookman Old Style"/>
          <w:spacing w:val="-4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y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ng</w:t>
      </w:r>
      <w:r>
        <w:rPr>
          <w:rFonts w:cs="Bookman Old Style" w:hAnsi="Bookman Old Style" w:eastAsia="Bookman Old Style" w:ascii="Bookman Old Style"/>
          <w:spacing w:val="-4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nya</w:t>
      </w:r>
      <w:r>
        <w:rPr>
          <w:rFonts w:cs="Bookman Old Style" w:hAnsi="Bookman Old Style" w:eastAsia="Bookman Old Style" w:ascii="Bookman Old Style"/>
          <w:spacing w:val="-5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k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d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ng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spacing w:val="-10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ir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d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l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m</w:t>
      </w:r>
      <w:r>
        <w:rPr>
          <w:rFonts w:cs="Bookman Old Style" w:hAnsi="Bookman Old Style" w:eastAsia="Bookman Old Style" w:ascii="Bookman Old Style"/>
          <w:spacing w:val="-5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l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-3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k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e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-4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c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u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k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ngg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i.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K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-3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k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spacing w:val="-7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k</w:t>
      </w:r>
      <w:r>
        <w:rPr>
          <w:rFonts w:cs="Bookman Old Style" w:hAnsi="Bookman Old Style" w:eastAsia="Bookman Old Style" w:ascii="Bookman Old Style"/>
          <w:spacing w:val="-5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m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spacing w:val="-5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d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ng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spacing w:val="-6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e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D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-5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g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p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-7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ji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-2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-4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k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-5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g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ngg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u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</w:t>
      </w:r>
      <w:r>
        <w:rPr>
          <w:rFonts w:cs="Bookman Old Style" w:hAnsi="Bookman Old Style" w:eastAsia="Bookman Old Style" w:ascii="Bookman Old Style"/>
          <w:spacing w:val="-9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h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e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m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l</w:t>
      </w:r>
      <w:r>
        <w:rPr>
          <w:rFonts w:cs="Bookman Old Style" w:hAnsi="Bookman Old Style" w:eastAsia="Bookman Old Style" w:ascii="Bookman Old Style"/>
          <w:spacing w:val="-4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y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ng</w:t>
      </w:r>
      <w:r>
        <w:rPr>
          <w:rFonts w:cs="Bookman Old Style" w:hAnsi="Bookman Old Style" w:eastAsia="Bookman Old Style" w:ascii="Bookman Old Style"/>
          <w:spacing w:val="-4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e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j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i</w:t>
      </w:r>
      <w:r>
        <w:rPr>
          <w:rFonts w:cs="Bookman Old Style" w:hAnsi="Bookman Old Style" w:eastAsia="Bookman Old Style" w:ascii="Bookman Old Style"/>
          <w:spacing w:val="-2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p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f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spacing w:val="-2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a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f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o</w:t>
      </w:r>
      <w:r>
        <w:rPr>
          <w:rFonts w:cs="Bookman Old Style" w:hAnsi="Bookman Old Style" w:eastAsia="Bookman Old Style" w:ascii="Bookman Old Style"/>
          <w:spacing w:val="-2"/>
          <w:w w:val="100"/>
          <w:sz w:val="20"/>
          <w:szCs w:val="20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e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r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s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e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b</w:t>
      </w:r>
      <w:r>
        <w:rPr>
          <w:rFonts w:cs="Bookman Old Style" w:hAnsi="Bookman Old Style" w:eastAsia="Bookman Old Style" w:ascii="Bookman Old Style"/>
          <w:spacing w:val="-1"/>
          <w:w w:val="100"/>
          <w:sz w:val="20"/>
          <w:szCs w:val="20"/>
        </w:rPr>
        <w:t>u</w:t>
      </w:r>
      <w:r>
        <w:rPr>
          <w:rFonts w:cs="Bookman Old Style" w:hAnsi="Bookman Old Style" w:eastAsia="Bookman Old Style" w:ascii="Bookman Old Style"/>
          <w:spacing w:val="1"/>
          <w:w w:val="100"/>
          <w:sz w:val="20"/>
          <w:szCs w:val="20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0"/>
          <w:szCs w:val="20"/>
        </w:rPr>
        <w:t>.</w:t>
      </w:r>
    </w:p>
    <w:sectPr>
      <w:pgMar w:footer="0" w:header="0" w:top="520" w:bottom="280" w:left="300" w:right="40"/>
      <w:footerReference w:type="default" r:id="rId19"/>
      <w:pgSz w:w="23820" w:h="16840" w:orient="landscape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89.024pt;margin-top:691.761pt;width:425.121pt;height:46.4pt;mso-position-horizontal-relative:page;mso-position-vertical-relative:page;z-index:-3548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lineRule="exact" w:line="220"/>
                  <w:ind w:left="20"/>
                </w:pPr>
                <w:r>
                  <w:rPr>
                    <w:rFonts w:cs="Times New Roman" w:hAnsi="Times New Roman" w:eastAsia="Times New Roman" w:ascii="Times New Roman"/>
                    <w:i/>
                    <w:w w:val="99"/>
                    <w:sz w:val="20"/>
                    <w:szCs w:val="20"/>
                  </w:rPr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  <w:u w:val="single" w:color="000000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  <w:u w:val="single" w:color="000000"/>
                  </w:rPr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  <w:u w:val="single" w:color="00000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  <w:u w:val="single" w:color="000000"/>
                  </w:rPr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  <w:u w:val="single" w:color="000000"/>
                  </w:rPr>
                  <w:t>g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  <w:u w:val="single" w:color="000000"/>
                  </w:rPr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  <w:u w:val="single" w:color="00000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3"/>
                    <w:w w:val="100"/>
                    <w:sz w:val="20"/>
                    <w:szCs w:val="20"/>
                    <w:u w:val="single" w:color="00000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  <w:u w:val="single" w:color="000000"/>
                  </w:rPr>
                  <w:t>Di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  <w:u w:val="single" w:color="00000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  <w:u w:val="single" w:color="000000"/>
                  </w:rPr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  <w:u w:val="single" w:color="000000"/>
                  </w:rPr>
                  <w:t>cl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  <w:u w:val="single" w:color="00000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  <w:u w:val="single" w:color="000000"/>
                  </w:rPr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  <w:u w:val="single" w:color="000000"/>
                  </w:rPr>
                  <w:t>imer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9"/>
                    <w:w w:val="100"/>
                    <w:sz w:val="20"/>
                    <w:szCs w:val="20"/>
                    <w:u w:val="single" w:color="00000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  <w:u w:val="single" w:color="000000"/>
                  </w:rPr>
                  <w:t>: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before="1"/>
                  <w:ind w:left="20" w:right="-14"/>
                </w:pP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All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vi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is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em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eli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b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le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6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b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is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g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tee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2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.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9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terp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,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mm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9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mm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erived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b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tern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8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3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lyst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6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TxM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ervices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.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B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.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mer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is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vised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tly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v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ify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erein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484.38pt;margin-top:746.586pt;width:38.78pt;height:10.04pt;mso-position-horizontal-relative:page;mso-position-vertical-relative:page;z-index:-3547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16"/>
                    <w:szCs w:val="16"/>
                  </w:rPr>
                  <w:jc w:val="left"/>
                  <w:ind w:left="20" w:right="-24"/>
                </w:pP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16"/>
                    <w:szCs w:val="16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16"/>
                    <w:szCs w:val="16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16"/>
                    <w:szCs w:val="16"/>
                  </w:rPr>
                  <w:t>g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16"/>
                    <w:szCs w:val="16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16"/>
                    <w:szCs w:val="16"/>
                  </w:rPr>
                  <w:t> </w:t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16"/>
                    <w:szCs w:val="16"/>
                  </w:rPr>
                  <w:instrText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16"/>
                    <w:szCs w:val="16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16"/>
                    <w:szCs w:val="16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16"/>
                    <w:szCs w:val="16"/>
                  </w:rPr>
                  <w:t>8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6"/>
                    <w:szCs w:val="16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89.024pt;margin-top:753.225pt;width:401.809pt;height:34.88pt;mso-position-horizontal-relative:page;mso-position-vertical-relative:page;z-index:-3546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mm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erived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b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tern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8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8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l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3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before="4" w:lineRule="exact" w:line="220"/>
                  <w:ind w:left="20" w:right="80"/>
                </w:pP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lyst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6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TxM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ervices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.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B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.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mer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is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vised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2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tly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v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ify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20"/>
                    <w:szCs w:val="20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ti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20"/>
                    <w:szCs w:val="20"/>
                  </w:rPr>
                  <w:t>h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20"/>
                    <w:szCs w:val="20"/>
                  </w:rPr>
                  <w:t>erein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484.38pt;margin-top:796.65pt;width:38.78pt;height:10.04pt;mso-position-horizontal-relative:page;mso-position-vertical-relative:page;z-index:-3545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16"/>
                    <w:szCs w:val="16"/>
                  </w:rPr>
                  <w:jc w:val="left"/>
                  <w:ind w:left="20" w:right="-24"/>
                </w:pP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16"/>
                    <w:szCs w:val="16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16"/>
                    <w:szCs w:val="16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16"/>
                    <w:szCs w:val="16"/>
                  </w:rPr>
                  <w:t>g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16"/>
                    <w:szCs w:val="16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i/>
                    <w:spacing w:val="-1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16"/>
                    <w:szCs w:val="16"/>
                  </w:rPr>
                  <w:t>3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1"/>
                    <w:w w:val="100"/>
                    <w:sz w:val="16"/>
                    <w:szCs w:val="16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16"/>
                    <w:szCs w:val="16"/>
                  </w:rPr>
                  <w:t>f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16"/>
                    <w:szCs w:val="16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i/>
                    <w:spacing w:val="0"/>
                    <w:w w:val="100"/>
                    <w:sz w:val="16"/>
                    <w:szCs w:val="16"/>
                  </w:rPr>
                  <w:t>8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6"/>
                    <w:szCs w:val="16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463.88pt;margin-top:716.593pt;width:58.265pt;height:9.5pt;mso-position-horizontal-relative:page;mso-position-vertical-relative:page;z-index:-3544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FIELD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SERVICE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55.38pt;margin-top:730.763pt;width:22.0025pt;height:9.5pt;mso-position-horizontal-relative:page;mso-position-vertical-relative:page;z-index:-3543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DATE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97.9pt;margin-top:730.763pt;width:34.925pt;height:9.5pt;mso-position-horizontal-relative:page;mso-position-vertical-relative:page;z-index:-3542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SERVICE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463.88pt;margin-top:716.593pt;width:58.265pt;height:9.5pt;mso-position-horizontal-relative:page;mso-position-vertical-relative:page;z-index:-3541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FIELD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SERVICE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55.38pt;margin-top:730.763pt;width:22.0025pt;height:9.5pt;mso-position-horizontal-relative:page;mso-position-vertical-relative:page;z-index:-3540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DATE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97.9pt;margin-top:730.763pt;width:34.925pt;height:9.5pt;mso-position-horizontal-relative:page;mso-position-vertical-relative:page;z-index:-3539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SERVICE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463.88pt;margin-top:716.593pt;width:58.265pt;height:9.5pt;mso-position-horizontal-relative:page;mso-position-vertical-relative:page;z-index:-3538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FIELD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SERVICE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55.38pt;margin-top:730.763pt;width:22.0025pt;height:9.5pt;mso-position-horizontal-relative:page;mso-position-vertical-relative:page;z-index:-3537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DATE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97.9pt;margin-top:730.763pt;width:34.925pt;height:9.5pt;mso-position-horizontal-relative:page;mso-position-vertical-relative:page;z-index:-3536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SERVICE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463.88pt;margin-top:716.593pt;width:58.265pt;height:9.5pt;mso-position-horizontal-relative:page;mso-position-vertical-relative:page;z-index:-3535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FIELD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SERVICE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55.38pt;margin-top:730.763pt;width:22.0025pt;height:9.5pt;mso-position-horizontal-relative:page;mso-position-vertical-relative:page;z-index:-3534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DATE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97.9pt;margin-top:730.763pt;width:34.925pt;height:9.5pt;mso-position-horizontal-relative:page;mso-position-vertical-relative:page;z-index:-3533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SERVICE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463.88pt;margin-top:716.593pt;width:58.265pt;height:9.5pt;mso-position-horizontal-relative:page;mso-position-vertical-relative:page;z-index:-3532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FIELD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SERVICE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55.38pt;margin-top:730.763pt;width:22.0025pt;height:9.5pt;mso-position-horizontal-relative:page;mso-position-vertical-relative:page;z-index:-3531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DATE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497.9pt;margin-top:730.763pt;width:34.925pt;height:9.5pt;mso-position-horizontal-relative:page;mso-position-vertical-relative:page;z-index:-3530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SERVICE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/image1.jpg"/><Relationship Id="rId5" Type="http://schemas.openxmlformats.org/officeDocument/2006/relationships/image" Target="media/image2.png"/><Relationship Id="rId6" Type="http://schemas.openxmlformats.org/officeDocument/2006/relationships/image" Target="media/image3.jp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image" Target="media/image4.jp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